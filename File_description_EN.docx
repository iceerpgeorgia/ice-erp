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jpg" ContentType="image/jpg"/>
  <Default Extension="png" ContentType="image/png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4"/>
          <w:szCs w:val="24"/>
        </w:rPr>
        <w:jc w:val="left"/>
        <w:spacing w:before="17"/>
        <w:ind w:left="1183"/>
      </w:pP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B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I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r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B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a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k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i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g</w:t>
      </w:r>
      <w:r>
        <w:rPr>
          <w:rFonts w:cs="Verdana" w:hAnsi="Verdana" w:eastAsia="Verdana" w:ascii="Verdana"/>
          <w:b/>
          <w:color w:val="365F91"/>
          <w:spacing w:val="3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-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B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a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h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r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a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-3"/>
          <w:w w:val="100"/>
          <w:sz w:val="24"/>
          <w:szCs w:val="24"/>
        </w:rPr>
        <w:t>s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a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c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i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o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n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F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i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l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s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 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4"/>
          <w:szCs w:val="24"/>
        </w:rPr>
        <w:t>D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4"/>
          <w:szCs w:val="24"/>
        </w:rPr>
        <w:t>e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s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rip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4"/>
          <w:szCs w:val="24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i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4"/>
          <w:szCs w:val="24"/>
        </w:rPr>
        <w:t>o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4"/>
          <w:szCs w:val="24"/>
        </w:rPr>
        <w:t>n</w:t>
      </w:r>
      <w:r>
        <w:rPr>
          <w:rFonts w:cs="Verdana" w:hAnsi="Verdana" w:eastAsia="Verdana" w:ascii="Verdana"/>
          <w:color w:val="000000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9"/>
        <w:ind w:left="188" w:right="271" w:hanging="10"/>
      </w:pP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k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Sylfaen" w:hAnsi="Sylfaen" w:eastAsia="Sylfaen" w:ascii="Sylfaen"/>
          <w:color w:val="365F91"/>
          <w:spacing w:val="-2"/>
          <w:w w:val="100"/>
          <w:sz w:val="20"/>
          <w:szCs w:val="20"/>
        </w:rPr>
        <w:t>X</w:t>
      </w:r>
      <w:r>
        <w:rPr>
          <w:rFonts w:cs="Sylfaen" w:hAnsi="Sylfaen" w:eastAsia="Sylfaen" w:ascii="Sylfaen"/>
          <w:color w:val="365F91"/>
          <w:spacing w:val="-1"/>
          <w:w w:val="100"/>
          <w:sz w:val="20"/>
          <w:szCs w:val="20"/>
        </w:rPr>
        <w:t>L</w:t>
      </w:r>
      <w:r>
        <w:rPr>
          <w:rFonts w:cs="Sylfaen" w:hAnsi="Sylfaen" w:eastAsia="Sylfaen" w:ascii="Sylfaen"/>
          <w:color w:val="365F91"/>
          <w:spacing w:val="-1"/>
          <w:w w:val="100"/>
          <w:sz w:val="20"/>
          <w:szCs w:val="20"/>
        </w:rPr>
        <w:t>S</w:t>
      </w:r>
      <w:r>
        <w:rPr>
          <w:rFonts w:cs="Sylfaen" w:hAnsi="Sylfaen" w:eastAsia="Sylfaen" w:ascii="Sylfaen"/>
          <w:color w:val="365F91"/>
          <w:spacing w:val="-2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1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es.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50"/>
        <w:ind w:left="179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1"/>
          <w:w w:val="101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-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y;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78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k;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87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k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);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83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205E99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205E99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k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6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;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205E99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205E99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205E99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205E99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205E99"/>
          <w:spacing w:val="0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y)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83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205E99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205E99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205E99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205E99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0"/>
          <w:w w:val="101"/>
          <w:sz w:val="20"/>
          <w:szCs w:val="20"/>
        </w:rPr>
        <w:t>s</w:t>
      </w:r>
      <w:r>
        <w:rPr>
          <w:rFonts w:cs="Verdana" w:hAnsi="Verdana" w:eastAsia="Verdana" w:ascii="Verdana"/>
          <w:color w:val="205E99"/>
          <w:spacing w:val="1"/>
          <w:w w:val="101"/>
          <w:sz w:val="20"/>
          <w:szCs w:val="20"/>
        </w:rPr>
        <w:t>f</w:t>
      </w:r>
      <w:r>
        <w:rPr>
          <w:rFonts w:cs="Verdana" w:hAnsi="Verdana" w:eastAsia="Verdana" w:ascii="Verdana"/>
          <w:color w:val="205E99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83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ry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1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r;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87"/>
        <w:ind w:left="179"/>
      </w:pP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•</w:t>
      </w:r>
      <w:r>
        <w:rPr>
          <w:rFonts w:cs="Arial" w:hAnsi="Arial" w:eastAsia="Arial" w:ascii="Arial"/>
          <w:color w:val="365F91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ry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20" w:lineRule="exact" w:line="280"/>
      </w:pPr>
      <w:r>
        <w:rPr>
          <w:sz w:val="28"/>
          <w:szCs w:val="28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exact" w:line="220"/>
        <w:ind w:left="164"/>
      </w:pP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ara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-5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-4"/>
          <w:w w:val="100"/>
          <w:position w:val="-1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at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ha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v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b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365F91"/>
          <w:spacing w:val="-4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ed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3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or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-4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y</w:t>
      </w:r>
      <w:r>
        <w:rPr>
          <w:rFonts w:cs="Verdana" w:hAnsi="Verdana" w:eastAsia="Verdana" w:ascii="Verdana"/>
          <w:b/>
          <w:color w:val="365F91"/>
          <w:spacing w:val="-2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of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1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365F91"/>
          <w:spacing w:val="-4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-5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365F91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-1"/>
          <w:w w:val="101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-2"/>
          <w:w w:val="101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365F91"/>
          <w:spacing w:val="0"/>
          <w:w w:val="100"/>
          <w:position w:val="-1"/>
          <w:sz w:val="20"/>
          <w:szCs w:val="20"/>
        </w:rPr>
        <w:t>on: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exact" w:line="220"/>
        <w:ind w:left="222"/>
      </w:pPr>
      <w:r>
        <w:pict>
          <v:group style="position:absolute;margin-left:52.534pt;margin-top:-7.22629pt;width:433.016pt;height:29.86pt;mso-position-horizontal-relative:page;mso-position-vertical-relative:paragraph;z-index:-1033" coordorigin="1051,-145" coordsize="8660,597">
            <v:shape style="position:absolute;left:1080;top:-96;width:5436;height:499" coordorigin="1080,-96" coordsize="5436,499" path="m1080,404l6516,404,6516,-96,1080,-96,1080,404xe" filled="t" fillcolor="#4F81BC" stroked="f">
              <v:path arrowok="t"/>
              <v:fill/>
            </v:shape>
            <v:shape style="position:absolute;left:1162;top:24;width:5254;height:259" coordorigin="1162,24" coordsize="5254,259" path="m1162,284l6416,284,6416,24,1162,24,1162,284xe" filled="t" fillcolor="#4F81BC" stroked="f">
              <v:path arrowok="t"/>
              <v:fill/>
            </v:shape>
            <v:shape style="position:absolute;left:6545;top:-96;width:3136;height:499" coordorigin="6545,-96" coordsize="3136,499" path="m6545,404l9681,404,9681,-96,6545,-96,6545,404xe" filled="t" fillcolor="#4F81BC" stroked="f">
              <v:path arrowok="t"/>
              <v:fill/>
            </v:shape>
            <v:shape style="position:absolute;left:6627;top:24;width:2953;height:259" coordorigin="6627,24" coordsize="2953,259" path="m6627,284l9580,284,9580,24,6627,24,6627,284xe" filled="t" fillcolor="#4F81BC" stroked="f">
              <v:path arrowok="t"/>
              <v:fill/>
            </v:shape>
            <v:shape style="position:absolute;left:1080;top:-115;width:5436;height:0" coordorigin="1080,-115" coordsize="5436,0" path="m1080,-115l6516,-115e" filled="f" stroked="t" strokeweight="1.54pt" strokecolor="#8DB3E1">
              <v:path arrowok="t"/>
            </v:shape>
            <v:shape style="position:absolute;left:6545;top:-115;width:3136;height:0" coordorigin="6545,-115" coordsize="3136,0" path="m6545,-115l9681,-115e" filled="f" stroked="t" strokeweight="1.54pt" strokecolor="#8DB3E1">
              <v:path arrowok="t"/>
            </v:shape>
            <v:shape style="position:absolute;left:1066;top:-129;width:0;height:566" coordorigin="1066,-129" coordsize="0,566" path="m1066,-129l1066,437e" filled="f" stroked="t" strokeweight="1.54pt" strokecolor="#8DB3E1">
              <v:path arrowok="t"/>
            </v:shape>
            <v:shape style="position:absolute;left:1080;top:423;width:5436;height:0" coordorigin="1080,423" coordsize="5436,0" path="m1080,423l6516,423e" filled="f" stroked="t" strokeweight="1.54pt" strokecolor="#8DB3E1">
              <v:path arrowok="t"/>
            </v:shape>
            <v:shape style="position:absolute;left:6531;top:-129;width:0;height:566" coordorigin="6531,-129" coordsize="0,566" path="m6531,-129l6531,437e" filled="f" stroked="t" strokeweight="1.54pt" strokecolor="#8DB3E1">
              <v:path arrowok="t"/>
            </v:shape>
            <v:shape style="position:absolute;left:6545;top:423;width:3136;height:0" coordorigin="6545,423" coordsize="3136,0" path="m6545,423l9681,423e" filled="f" stroked="t" strokeweight="1.54pt" strokecolor="#8DB3E1">
              <v:path arrowok="t"/>
            </v:shape>
            <v:shape style="position:absolute;left:9696;top:-129;width:0;height:566" coordorigin="9696,-129" coordsize="0,566" path="m9696,-129l9696,437e" filled="f" stroked="t" strokeweight="1.54pt" strokecolor="#8DB3E1">
              <v:path arrowok="t"/>
            </v:shape>
            <w10:wrap type="none"/>
          </v:group>
        </w:pic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FFFFFF"/>
          <w:spacing w:val="-4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sa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FFFFFF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FFFFFF"/>
          <w:spacing w:val="-6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on</w:t>
      </w:r>
      <w:r>
        <w:rPr>
          <w:rFonts w:cs="Verdana" w:hAnsi="Verdana" w:eastAsia="Verdana" w:ascii="Verdana"/>
          <w:b/>
          <w:color w:val="FFFFFF"/>
          <w:spacing w:val="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y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-5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nd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ara</w:t>
      </w:r>
      <w:r>
        <w:rPr>
          <w:rFonts w:cs="Verdana" w:hAnsi="Verdana" w:eastAsia="Verdana" w:ascii="Verdana"/>
          <w:b/>
          <w:color w:val="FFFFFF"/>
          <w:spacing w:val="-7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ete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                       </w:t>
      </w:r>
      <w:r>
        <w:rPr>
          <w:rFonts w:cs="Verdana" w:hAnsi="Verdana" w:eastAsia="Verdana" w:ascii="Verdana"/>
          <w:b/>
          <w:color w:val="FFFFFF"/>
          <w:spacing w:val="5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ara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.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-3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-2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he</w:t>
      </w:r>
      <w:r>
        <w:rPr>
          <w:rFonts w:cs="Verdana" w:hAnsi="Verdana" w:eastAsia="Verdana" w:ascii="Verdana"/>
          <w:b/>
          <w:color w:val="FFFFFF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FFFFFF"/>
          <w:spacing w:val="-1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FFFFFF"/>
          <w:spacing w:val="-2"/>
          <w:w w:val="101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FFFFFF"/>
          <w:spacing w:val="-2"/>
          <w:w w:val="101"/>
          <w:position w:val="-1"/>
          <w:sz w:val="20"/>
          <w:szCs w:val="20"/>
        </w:rPr>
        <w:t>l</w:t>
      </w:r>
      <w:r>
        <w:rPr>
          <w:rFonts w:cs="Verdana" w:hAnsi="Verdana" w:eastAsia="Verdana" w:ascii="Verdana"/>
          <w:b/>
          <w:color w:val="FFFFFF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exact" w:line="220"/>
        <w:ind w:left="164"/>
      </w:pP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6"/>
          <w:w w:val="100"/>
          <w:position w:val="-1"/>
          <w:sz w:val="20"/>
          <w:szCs w:val="20"/>
        </w:rPr>
        <w:t>w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3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-3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ou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3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-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sa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5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y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"/>
          <w:szCs w:val="1"/>
        </w:rPr>
        <w:jc w:val="left"/>
        <w:spacing w:before="2" w:lineRule="exact" w:line="0"/>
      </w:pPr>
      <w:r>
        <w:rPr>
          <w:sz w:val="1"/>
          <w:szCs w:val="1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0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92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0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0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10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5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0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FNA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93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5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eq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5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exact" w:line="220"/>
        <w:ind w:left="164"/>
      </w:pP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w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BC</w:t>
      </w:r>
      <w:r>
        <w:rPr>
          <w:rFonts w:cs="Verdana" w:hAnsi="Verdana" w:eastAsia="Verdana" w:ascii="Verdana"/>
          <w:b/>
          <w:color w:val="205E99"/>
          <w:spacing w:val="-3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5"/>
          <w:w w:val="100"/>
          <w:position w:val="-1"/>
          <w:sz w:val="20"/>
          <w:szCs w:val="20"/>
        </w:rPr>
        <w:t>B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ank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91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9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6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FNA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3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X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9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6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86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1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2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/>
        <w:ind w:left="164"/>
      </w:pP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5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B</w:t>
      </w:r>
      <w:r>
        <w:rPr>
          <w:rFonts w:cs="Verdana" w:hAnsi="Verdana" w:eastAsia="Verdana" w:ascii="Verdana"/>
          <w:b/>
          <w:color w:val="205E99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nk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nal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-3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222"/>
        <w:sectPr>
          <w:pgMar w:header="264" w:footer="0" w:top="1040" w:bottom="280" w:left="940" w:right="700"/>
          <w:headerReference w:type="default" r:id="rId4"/>
          <w:pgSz w:w="11920" w:h="16860"/>
        </w:sectPr>
      </w:pPr>
      <w:r>
        <w:pict>
          <v:group style="position:absolute;margin-left:52.054pt;margin-top:-8.33227pt;width:503.596pt;height:30.82pt;mso-position-horizontal-relative:page;mso-position-vertical-relative:paragraph;z-index:-1032" coordorigin="1041,-167" coordsize="10072,616">
            <v:shape style="position:absolute;left:1071;top:-137;width:4927;height:0" coordorigin="1071,-137" coordsize="4927,0" path="m1071,-137l5998,-137e" filled="f" stroked="t" strokeweight="1.54pt" strokecolor="#8DB3E1">
              <v:path arrowok="t"/>
            </v:shape>
            <v:shape style="position:absolute;left:6026;top:-137;width:2315;height:0" coordorigin="6026,-137" coordsize="2315,0" path="m6026,-137l8341,-137e" filled="f" stroked="t" strokeweight="1.54pt" strokecolor="#8DB3E1">
              <v:path arrowok="t"/>
            </v:shape>
            <v:shape style="position:absolute;left:8370;top:-137;width:2713;height:0" coordorigin="8370,-137" coordsize="2713,0" path="m8370,-137l11083,-137e" filled="f" stroked="t" strokeweight="1.54pt" strokecolor="#8DB3E1">
              <v:path arrowok="t"/>
            </v:shape>
            <v:shape style="position:absolute;left:1056;top:-151;width:0;height:586" coordorigin="1056,-151" coordsize="0,586" path="m1056,-151l1056,434e" filled="f" stroked="t" strokeweight="1.54pt" strokecolor="#8DB3E1">
              <v:path arrowok="t"/>
            </v:shape>
            <v:shape style="position:absolute;left:1071;top:420;width:4927;height:0" coordorigin="1071,420" coordsize="4927,0" path="m1071,420l5998,420e" filled="f" stroked="t" strokeweight="1.54pt" strokecolor="#8DB3E1">
              <v:path arrowok="t"/>
            </v:shape>
            <v:shape style="position:absolute;left:6012;top:-151;width:0;height:586" coordorigin="6012,-151" coordsize="0,586" path="m6012,-151l6012,434e" filled="f" stroked="t" strokeweight="1.54pt" strokecolor="#8DB3E1">
              <v:path arrowok="t"/>
            </v:shape>
            <v:shape style="position:absolute;left:6026;top:420;width:2315;height:0" coordorigin="6026,420" coordsize="2315,0" path="m6026,420l8341,420e" filled="f" stroked="t" strokeweight="1.54pt" strokecolor="#8DB3E1">
              <v:path arrowok="t"/>
            </v:shape>
            <v:shape style="position:absolute;left:8355;top:-151;width:0;height:586" coordorigin="8355,-151" coordsize="0,586" path="m8355,-151l8355,434e" filled="f" stroked="t" strokeweight="1.54pt" strokecolor="#8DB3E1">
              <v:path arrowok="t"/>
            </v:shape>
            <v:shape style="position:absolute;left:8370;top:420;width:2713;height:0" coordorigin="8370,420" coordsize="2713,0" path="m8370,420l11083,420e" filled="f" stroked="t" strokeweight="1.54pt" strokecolor="#8DB3E1">
              <v:path arrowok="t"/>
            </v:shape>
            <v:shape style="position:absolute;left:11098;top:-151;width:0;height:586" coordorigin="11098,-151" coordsize="0,586" path="m11098,-151l11098,434e" filled="f" stroked="t" strokeweight="1.5399pt" strokecolor="#8DB3E1">
              <v:path arrowok="t"/>
            </v:shape>
            <w10:wrap type="none"/>
          </v:group>
        </w:pict>
      </w:r>
      <w:r>
        <w:rPr>
          <w:rFonts w:cs="Verdana" w:hAnsi="Verdana" w:eastAsia="Verdana" w:ascii="Verdana"/>
          <w:color w:val="205E99"/>
          <w:spacing w:val="-2"/>
          <w:w w:val="100"/>
          <w:position w:val="1"/>
          <w:sz w:val="20"/>
          <w:szCs w:val="20"/>
        </w:rPr>
        <w:t>D</w:t>
      </w:r>
      <w:r>
        <w:rPr>
          <w:rFonts w:cs="Verdana" w:hAnsi="Verdana" w:eastAsia="Verdana" w:ascii="Verdana"/>
          <w:color w:val="205E99"/>
          <w:spacing w:val="-2"/>
          <w:w w:val="100"/>
          <w:position w:val="1"/>
          <w:sz w:val="20"/>
          <w:szCs w:val="20"/>
        </w:rPr>
        <w:t>o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c</w:t>
      </w:r>
      <w:r>
        <w:rPr>
          <w:rFonts w:cs="Verdana" w:hAnsi="Verdana" w:eastAsia="Verdana" w:ascii="Verdana"/>
          <w:color w:val="205E99"/>
          <w:spacing w:val="2"/>
          <w:w w:val="100"/>
          <w:position w:val="1"/>
          <w:sz w:val="20"/>
          <w:szCs w:val="20"/>
        </w:rPr>
        <w:t>u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m</w:t>
      </w:r>
      <w:r>
        <w:rPr>
          <w:rFonts w:cs="Verdana" w:hAnsi="Verdana" w:eastAsia="Verdana" w:ascii="Verdana"/>
          <w:color w:val="205E99"/>
          <w:spacing w:val="-5"/>
          <w:w w:val="100"/>
          <w:position w:val="1"/>
          <w:sz w:val="20"/>
          <w:szCs w:val="20"/>
        </w:rPr>
        <w:t>e</w:t>
      </w:r>
      <w:r>
        <w:rPr>
          <w:rFonts w:cs="Verdana" w:hAnsi="Verdana" w:eastAsia="Verdana" w:ascii="Verdana"/>
          <w:color w:val="205E99"/>
          <w:spacing w:val="2"/>
          <w:w w:val="100"/>
          <w:position w:val="1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t</w:t>
      </w:r>
      <w:r>
        <w:rPr>
          <w:rFonts w:cs="Verdana" w:hAnsi="Verdana" w:eastAsia="Verdana" w:ascii="Verdana"/>
          <w:color w:val="205E99"/>
          <w:spacing w:val="-1"/>
          <w:w w:val="100"/>
          <w:position w:val="1"/>
          <w:sz w:val="20"/>
          <w:szCs w:val="20"/>
        </w:rPr>
        <w:t> </w:t>
      </w:r>
      <w:r>
        <w:rPr>
          <w:rFonts w:cs="Verdana" w:hAnsi="Verdana" w:eastAsia="Verdana" w:ascii="Verdana"/>
          <w:color w:val="205E99"/>
          <w:spacing w:val="-2"/>
          <w:w w:val="100"/>
          <w:position w:val="1"/>
          <w:sz w:val="20"/>
          <w:szCs w:val="20"/>
        </w:rPr>
        <w:t>N</w:t>
      </w:r>
      <w:r>
        <w:rPr>
          <w:rFonts w:cs="Verdana" w:hAnsi="Verdana" w:eastAsia="Verdana" w:ascii="Verdana"/>
          <w:color w:val="205E99"/>
          <w:spacing w:val="-3"/>
          <w:w w:val="100"/>
          <w:position w:val="1"/>
          <w:sz w:val="20"/>
          <w:szCs w:val="20"/>
        </w:rPr>
        <w:t>u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m</w:t>
      </w:r>
      <w:r>
        <w:rPr>
          <w:rFonts w:cs="Verdana" w:hAnsi="Verdana" w:eastAsia="Verdana" w:ascii="Verdana"/>
          <w:color w:val="205E99"/>
          <w:spacing w:val="-1"/>
          <w:w w:val="100"/>
          <w:position w:val="1"/>
          <w:sz w:val="20"/>
          <w:szCs w:val="20"/>
        </w:rPr>
        <w:t>b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er</w:t>
      </w:r>
      <w:r>
        <w:rPr>
          <w:rFonts w:cs="Verdana" w:hAnsi="Verdana" w:eastAsia="Verdana" w:ascii="Verdana"/>
          <w:color w:val="205E99"/>
          <w:spacing w:val="0"/>
          <w:w w:val="100"/>
          <w:position w:val="1"/>
          <w:sz w:val="20"/>
          <w:szCs w:val="20"/>
        </w:rPr>
        <w:t>                                          </w:t>
      </w:r>
      <w:r>
        <w:rPr>
          <w:rFonts w:cs="Verdana" w:hAnsi="Verdana" w:eastAsia="Verdana" w:ascii="Verdana"/>
          <w:color w:val="205E99"/>
          <w:spacing w:val="42"/>
          <w:w w:val="100"/>
          <w:position w:val="1"/>
          <w:sz w:val="20"/>
          <w:szCs w:val="20"/>
        </w:rPr>
        <w:t> </w:t>
      </w:r>
      <w:r>
        <w:rPr>
          <w:rFonts w:cs="Tahoma" w:hAnsi="Tahoma" w:eastAsia="Tahoma" w:ascii="Tahoma"/>
          <w:color w:val="205E99"/>
          <w:spacing w:val="-2"/>
          <w:w w:val="100"/>
          <w:position w:val="1"/>
          <w:sz w:val="20"/>
          <w:szCs w:val="20"/>
        </w:rPr>
        <w:t>D</w:t>
      </w:r>
      <w:r>
        <w:rPr>
          <w:rFonts w:cs="Tahoma" w:hAnsi="Tahoma" w:eastAsia="Tahoma" w:ascii="Tahoma"/>
          <w:color w:val="205E99"/>
          <w:spacing w:val="1"/>
          <w:w w:val="100"/>
          <w:position w:val="1"/>
          <w:sz w:val="20"/>
          <w:szCs w:val="20"/>
        </w:rPr>
        <w:t>O</w:t>
      </w:r>
      <w:r>
        <w:rPr>
          <w:rFonts w:cs="Tahoma" w:hAnsi="Tahoma" w:eastAsia="Tahoma" w:ascii="Tahoma"/>
          <w:color w:val="205E99"/>
          <w:spacing w:val="-1"/>
          <w:w w:val="100"/>
          <w:position w:val="1"/>
          <w:sz w:val="20"/>
          <w:szCs w:val="20"/>
        </w:rPr>
        <w:t>C</w:t>
      </w:r>
      <w:r>
        <w:rPr>
          <w:rFonts w:cs="Tahoma" w:hAnsi="Tahoma" w:eastAsia="Tahoma" w:ascii="Tahoma"/>
          <w:color w:val="205E99"/>
          <w:spacing w:val="0"/>
          <w:w w:val="100"/>
          <w:position w:val="1"/>
          <w:sz w:val="20"/>
          <w:szCs w:val="20"/>
        </w:rPr>
        <w:t>N</w:t>
      </w:r>
      <w:r>
        <w:rPr>
          <w:rFonts w:cs="Tahoma" w:hAnsi="Tahoma" w:eastAsia="Tahoma" w:ascii="Tahoma"/>
          <w:color w:val="205E99"/>
          <w:spacing w:val="2"/>
          <w:w w:val="100"/>
          <w:position w:val="1"/>
          <w:sz w:val="20"/>
          <w:szCs w:val="20"/>
        </w:rPr>
        <w:t>U</w:t>
      </w:r>
      <w:r>
        <w:rPr>
          <w:rFonts w:cs="Tahoma" w:hAnsi="Tahoma" w:eastAsia="Tahoma" w:ascii="Tahoma"/>
          <w:color w:val="205E99"/>
          <w:spacing w:val="0"/>
          <w:w w:val="100"/>
          <w:position w:val="1"/>
          <w:sz w:val="20"/>
          <w:szCs w:val="20"/>
        </w:rPr>
        <w:t>M</w:t>
      </w:r>
      <w:r>
        <w:rPr>
          <w:rFonts w:cs="Tahoma" w:hAnsi="Tahoma" w:eastAsia="Tahoma" w:ascii="Tahoma"/>
          <w:color w:val="205E99"/>
          <w:spacing w:val="0"/>
          <w:w w:val="100"/>
          <w:position w:val="1"/>
          <w:sz w:val="20"/>
          <w:szCs w:val="20"/>
        </w:rPr>
        <w:t>                       </w:t>
      </w:r>
      <w:r>
        <w:rPr>
          <w:rFonts w:cs="Tahoma" w:hAnsi="Tahoma" w:eastAsia="Tahoma" w:ascii="Tahoma"/>
          <w:color w:val="205E99"/>
          <w:spacing w:val="24"/>
          <w:w w:val="100"/>
          <w:position w:val="1"/>
          <w:sz w:val="20"/>
          <w:szCs w:val="20"/>
        </w:rPr>
        <w:t> </w:t>
      </w:r>
      <w:r>
        <w:rPr>
          <w:rFonts w:cs="Calibri" w:hAnsi="Calibri" w:eastAsia="Calibri" w:ascii="Calibri"/>
          <w:color w:val="205E99"/>
          <w:spacing w:val="2"/>
          <w:w w:val="100"/>
          <w:position w:val="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position w:val="0"/>
          <w:sz w:val="22"/>
          <w:szCs w:val="22"/>
        </w:rPr>
        <w:t>s</w:t>
      </w:r>
      <w:r>
        <w:rPr>
          <w:rFonts w:cs="Calibri" w:hAnsi="Calibri" w:eastAsia="Calibri" w:ascii="Calibri"/>
          <w:color w:val="205E99"/>
          <w:spacing w:val="-2"/>
          <w:w w:val="100"/>
          <w:position w:val="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position w:val="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position w:val="0"/>
          <w:sz w:val="22"/>
          <w:szCs w:val="22"/>
        </w:rPr>
        <w:t>p</w:t>
      </w:r>
      <w:r>
        <w:rPr>
          <w:rFonts w:cs="Calibri" w:hAnsi="Calibri" w:eastAsia="Calibri" w:ascii="Calibri"/>
          <w:color w:val="205E99"/>
          <w:spacing w:val="0"/>
          <w:w w:val="100"/>
          <w:position w:val="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2"/>
          <w:w w:val="100"/>
          <w:position w:val="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1"/>
          <w:w w:val="100"/>
          <w:position w:val="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position w:val="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position w:val="0"/>
          <w:sz w:val="22"/>
          <w:szCs w:val="22"/>
        </w:rPr>
        <w:t>al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52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4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48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0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FNA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26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4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before="2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X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3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57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4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48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1"/>
                <w:szCs w:val="11"/>
              </w:rPr>
              <w:jc w:val="left"/>
              <w:spacing w:before="10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52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4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1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/>
        <w:ind w:left="164"/>
      </w:pP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-5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b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ank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w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he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nt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-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or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-2"/>
          <w:w w:val="100"/>
          <w:sz w:val="20"/>
          <w:szCs w:val="20"/>
        </w:rPr>
        <w:t>g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4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1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FNA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ss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FA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78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spacing w:lineRule="auto" w:line="258"/>
              <w:ind w:left="95" w:right="94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42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spacing w:lineRule="auto" w:line="255"/>
              <w:ind w:left="90" w:right="391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ed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–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e)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spacing w:lineRule="auto" w:line="257"/>
              <w:ind w:left="95" w:right="94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15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935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rge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s: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tabs>
                <w:tab w:pos="440" w:val="left"/>
              </w:tabs>
              <w:jc w:val="left"/>
              <w:spacing w:before="54" w:lineRule="auto" w:line="269"/>
              <w:ind w:left="450" w:right="645" w:hanging="360"/>
            </w:pP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  <w:t>•</w:t>
              <w:tab/>
            </w: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v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-11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ee;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tabs>
                <w:tab w:pos="440" w:val="left"/>
              </w:tabs>
              <w:jc w:val="left"/>
              <w:spacing w:before="25" w:lineRule="auto" w:line="260"/>
              <w:ind w:left="450" w:right="176" w:hanging="360"/>
            </w:pP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  <w:t>•</w:t>
              <w:tab/>
            </w: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v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1"/>
                <w:sz w:val="20"/>
                <w:szCs w:val="20"/>
              </w:rPr>
              <w:t>,</w:t>
            </w:r>
            <w:r>
              <w:rPr>
                <w:rFonts w:cs="Verdana" w:hAnsi="Verdana" w:eastAsia="Verdana" w:ascii="Verdana"/>
                <w:color w:val="205E99"/>
                <w:spacing w:val="0"/>
                <w:w w:val="101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ee.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9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H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LS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pgMar w:header="264" w:footer="0" w:top="1040" w:bottom="280" w:left="940" w:right="700"/>
          <w:headerReference w:type="default" r:id="rId5"/>
          <w:pgSz w:w="11920" w:h="16860"/>
        </w:sectPr>
      </w:pP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1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exact" w:line="220"/>
        <w:ind w:left="164"/>
      </w:pP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nat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onal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1"/>
          <w:w w:val="101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-3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er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"/>
          <w:szCs w:val="1"/>
        </w:rPr>
        <w:jc w:val="left"/>
        <w:spacing w:before="2" w:lineRule="exact" w:line="0"/>
      </w:pPr>
      <w:r>
        <w:rPr>
          <w:sz w:val="1"/>
          <w:szCs w:val="1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13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15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FNA</w:t>
            </w:r>
            <w:r>
              <w:rPr>
                <w:rFonts w:cs="Tahoma" w:hAnsi="Tahoma" w:eastAsia="Tahoma" w:ascii="Tahoma"/>
                <w:color w:val="205E99"/>
                <w:spacing w:val="-7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ss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FA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73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spacing w:lineRule="auto" w:line="257"/>
              <w:ind w:left="95" w:right="94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37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4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spacing w:lineRule="auto" w:line="258"/>
              <w:ind w:left="90" w:right="391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ed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–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e)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spacing w:lineRule="auto" w:line="262"/>
              <w:ind w:left="95" w:right="94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5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066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spacing w:lineRule="auto" w:line="259"/>
              <w:ind w:left="90" w:right="157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'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5"/>
                <w:w w:val="100"/>
                <w:sz w:val="20"/>
                <w:szCs w:val="20"/>
              </w:rPr>
              <w:t> </w:t>
            </w:r>
            <w:r>
              <w:rPr>
                <w:rFonts w:cs="Sylfaen" w:hAnsi="Sylfaen" w:eastAsia="Sylfaen" w:ascii="Sylfaen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Sylfaen" w:hAnsi="Sylfaen" w:eastAsia="Sylfaen" w:ascii="Sylfaen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Sylfaen" w:hAnsi="Sylfaen" w:eastAsia="Sylfaen" w:ascii="Sylfaen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Sylfaen" w:hAnsi="Sylfaen" w:eastAsia="Sylfaen" w:ascii="Sylfaen"/>
                <w:color w:val="205E99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Sylfaen" w:hAnsi="Sylfaen" w:eastAsia="Sylfaen" w:ascii="Sylfaen"/>
                <w:color w:val="205E99"/>
                <w:spacing w:val="0"/>
                <w:w w:val="100"/>
                <w:sz w:val="20"/>
                <w:szCs w:val="20"/>
              </w:rPr>
              <w:t>try</w:t>
            </w:r>
            <w:r>
              <w:rPr>
                <w:rFonts w:cs="Sylfaen" w:hAnsi="Sylfaen" w:eastAsia="Sylfaen" w:ascii="Sylfaen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(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ed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–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e)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before="1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spacing w:lineRule="auto" w:line="257"/>
              <w:ind w:left="95" w:right="93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4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before="1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15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K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935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rge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s: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tabs>
                <w:tab w:pos="440" w:val="left"/>
              </w:tabs>
              <w:jc w:val="left"/>
              <w:spacing w:before="59" w:lineRule="auto" w:line="264"/>
              <w:ind w:left="450" w:right="645" w:hanging="360"/>
            </w:pP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  <w:t>•</w:t>
              <w:tab/>
            </w: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H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v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-11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ee;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tabs>
                <w:tab w:pos="440" w:val="left"/>
              </w:tabs>
              <w:jc w:val="left"/>
              <w:spacing w:before="34" w:lineRule="auto" w:line="258"/>
              <w:ind w:left="450" w:right="176" w:hanging="360"/>
            </w:pP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  <w:t>•</w:t>
              <w:tab/>
            </w:r>
            <w:r>
              <w:rPr>
                <w:rFonts w:cs="Arial" w:hAnsi="Arial" w:eastAsia="Arial" w:ascii="Arial"/>
                <w:color w:val="365F91"/>
                <w:spacing w:val="0"/>
                <w:w w:val="100"/>
                <w:sz w:val="20"/>
                <w:szCs w:val="20"/>
              </w:rPr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v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1"/>
                <w:sz w:val="20"/>
                <w:szCs w:val="20"/>
              </w:rPr>
              <w:t>,</w:t>
            </w:r>
            <w:r>
              <w:rPr>
                <w:rFonts w:cs="Verdana" w:hAnsi="Verdana" w:eastAsia="Verdana" w:ascii="Verdana"/>
                <w:color w:val="205E99"/>
                <w:spacing w:val="0"/>
                <w:w w:val="101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w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k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’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1"/>
                <w:w w:val="101"/>
                <w:sz w:val="20"/>
                <w:szCs w:val="20"/>
              </w:rPr>
              <w:t>f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ee.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9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H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RG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3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LS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0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7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1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/>
        <w:ind w:left="164"/>
        <w:sectPr>
          <w:pgMar w:header="264" w:footer="0" w:top="1040" w:bottom="280" w:left="940" w:right="700"/>
          <w:pgSz w:w="11920" w:h="16860"/>
        </w:sectPr>
      </w:pP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ry</w:t>
      </w:r>
      <w:r>
        <w:rPr>
          <w:rFonts w:cs="Verdana" w:hAnsi="Verdana" w:eastAsia="Verdana" w:ascii="Verdana"/>
          <w:b/>
          <w:color w:val="205E99"/>
          <w:spacing w:val="-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43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9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4"/>
                <w:szCs w:val="14"/>
              </w:rPr>
              <w:jc w:val="left"/>
              <w:spacing w:before="5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4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3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4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43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9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19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exact" w:line="220"/>
        <w:ind w:left="164"/>
      </w:pP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-5"/>
          <w:w w:val="100"/>
          <w:position w:val="-1"/>
          <w:sz w:val="20"/>
          <w:szCs w:val="20"/>
        </w:rPr>
        <w:t>a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ry</w:t>
      </w:r>
      <w:r>
        <w:rPr>
          <w:rFonts w:cs="Verdana" w:hAnsi="Verdana" w:eastAsia="Verdana" w:ascii="Verdana"/>
          <w:b/>
          <w:color w:val="205E99"/>
          <w:spacing w:val="-7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ra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2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1"/>
          <w:w w:val="100"/>
          <w:position w:val="-1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205E99"/>
          <w:spacing w:val="-4"/>
          <w:w w:val="100"/>
          <w:position w:val="-1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on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or</w:t>
      </w:r>
      <w:r>
        <w:rPr>
          <w:rFonts w:cs="Verdana" w:hAnsi="Verdana" w:eastAsia="Verdana" w:ascii="Verdana"/>
          <w:b/>
          <w:color w:val="205E99"/>
          <w:spacing w:val="-5"/>
          <w:w w:val="100"/>
          <w:position w:val="-1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205E99"/>
          <w:spacing w:val="1"/>
          <w:w w:val="100"/>
          <w:position w:val="-1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205E99"/>
          <w:spacing w:val="-2"/>
          <w:w w:val="100"/>
          <w:position w:val="-1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205E99"/>
          <w:spacing w:val="-6"/>
          <w:w w:val="100"/>
          <w:position w:val="-1"/>
          <w:sz w:val="20"/>
          <w:szCs w:val="20"/>
        </w:rPr>
        <w:t>p</w:t>
      </w:r>
      <w:r>
        <w:rPr>
          <w:rFonts w:cs="Verdana" w:hAnsi="Verdana" w:eastAsia="Verdana" w:ascii="Verdana"/>
          <w:b/>
          <w:color w:val="205E99"/>
          <w:spacing w:val="0"/>
          <w:w w:val="100"/>
          <w:position w:val="-1"/>
          <w:sz w:val="20"/>
          <w:szCs w:val="20"/>
        </w:rPr>
        <w:t>any</w:t>
      </w:r>
      <w:r>
        <w:rPr>
          <w:rFonts w:cs="Verdana" w:hAnsi="Verdana" w:eastAsia="Verdana" w:ascii="Verdana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"/>
          <w:szCs w:val="1"/>
        </w:rPr>
        <w:jc w:val="left"/>
        <w:spacing w:before="2" w:lineRule="exact" w:line="0"/>
      </w:pPr>
      <w:r>
        <w:rPr>
          <w:sz w:val="1"/>
          <w:szCs w:val="1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3"/>
                <w:szCs w:val="13"/>
              </w:rPr>
              <w:jc w:val="left"/>
              <w:spacing w:before="6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2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6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-5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6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Verdana" w:hAnsi="Verdana" w:eastAsia="Verdana" w:ascii="Verdana"/>
                <w:color w:val="205E99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4"/>
                <w:w w:val="101"/>
                <w:sz w:val="20"/>
                <w:szCs w:val="20"/>
              </w:rPr>
              <w:t>r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3"/>
                <w:w w:val="100"/>
                <w:sz w:val="20"/>
                <w:szCs w:val="20"/>
              </w:rPr>
              <w:t>i</w:t>
            </w:r>
            <w:r>
              <w:rPr>
                <w:rFonts w:cs="Verdana" w:hAnsi="Verdana" w:eastAsia="Verdana" w:ascii="Verdana"/>
                <w:color w:val="205E99"/>
                <w:spacing w:val="-7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14"/>
                <w:szCs w:val="14"/>
              </w:rPr>
              <w:jc w:val="left"/>
              <w:spacing w:before="1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ind w:left="95"/>
            </w:pP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color w:val="205E99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Calibri" w:hAnsi="Calibri" w:eastAsia="Calibri" w:ascii="Calibri"/>
                <w:color w:val="205E99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color w:val="205E99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color w:val="205E99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Calibri" w:hAnsi="Calibri" w:eastAsia="Calibri" w:ascii="Calibri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29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19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s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ry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-6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2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C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X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624" w:hRule="exact"/>
        </w:trPr>
        <w:tc>
          <w:tcPr>
            <w:tcW w:w="4956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2"/>
                <w:szCs w:val="22"/>
              </w:rPr>
              <w:jc w:val="left"/>
              <w:spacing w:before="1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Verdana" w:hAnsi="Verdana" w:eastAsia="Verdana" w:ascii="Verdana"/>
                <w:sz w:val="20"/>
                <w:szCs w:val="20"/>
              </w:rPr>
              <w:jc w:val="left"/>
              <w:ind w:left="90"/>
            </w:pPr>
            <w:r>
              <w:rPr>
                <w:rFonts w:cs="Verdana" w:hAnsi="Verdana" w:eastAsia="Verdana" w:ascii="Verdana"/>
                <w:color w:val="205E99"/>
                <w:spacing w:val="-23"/>
                <w:w w:val="100"/>
                <w:sz w:val="20"/>
                <w:szCs w:val="20"/>
              </w:rPr>
              <w:t>T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Verdana" w:hAnsi="Verdana" w:eastAsia="Verdana" w:ascii="Verdan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-4"/>
                <w:w w:val="100"/>
                <w:sz w:val="20"/>
                <w:szCs w:val="20"/>
              </w:rPr>
              <w:t>y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er</w:t>
            </w:r>
            <w:r>
              <w:rPr>
                <w:rFonts w:cs="Verdana" w:hAnsi="Verdana" w:eastAsia="Verdana" w:ascii="Verdana"/>
                <w:color w:val="205E99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Verdana" w:hAnsi="Verdana" w:eastAsia="Verdana" w:ascii="Verdana"/>
                <w:color w:val="205E99"/>
                <w:spacing w:val="-2"/>
                <w:w w:val="100"/>
                <w:sz w:val="20"/>
                <w:szCs w:val="20"/>
              </w:rPr>
              <w:t>N</w:t>
            </w:r>
            <w:r>
              <w:rPr>
                <w:rFonts w:cs="Verdana" w:hAnsi="Verdana" w:eastAsia="Verdana" w:ascii="Verdana"/>
                <w:color w:val="205E99"/>
                <w:spacing w:val="-6"/>
                <w:w w:val="100"/>
                <w:sz w:val="20"/>
                <w:szCs w:val="20"/>
              </w:rPr>
              <w:t>a</w:t>
            </w:r>
            <w:r>
              <w:rPr>
                <w:rFonts w:cs="Verdana" w:hAnsi="Verdana" w:eastAsia="Verdana" w:ascii="Verdana"/>
                <w:color w:val="205E99"/>
                <w:spacing w:val="0"/>
                <w:w w:val="100"/>
                <w:sz w:val="20"/>
                <w:szCs w:val="20"/>
              </w:rPr>
              <w:t>me</w:t>
            </w:r>
            <w:r>
              <w:rPr>
                <w:rFonts w:cs="Verdana" w:hAnsi="Verdana" w:eastAsia="Verdana" w:ascii="Verdan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43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X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742" w:type="dxa"/>
            <w:tcBorders>
              <w:top w:val="single" w:sz="12" w:space="0" w:color="8DB3E1"/>
              <w:left w:val="single" w:sz="12" w:space="0" w:color="8DB3E1"/>
              <w:bottom w:val="single" w:sz="12" w:space="0" w:color="8DB3E1"/>
              <w:right w:val="single" w:sz="12" w:space="0" w:color="8DB3E1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ahoma" w:hAnsi="Tahoma" w:eastAsia="Tahoma" w:ascii="Tahoma"/>
                <w:sz w:val="20"/>
                <w:szCs w:val="20"/>
              </w:rPr>
              <w:jc w:val="left"/>
              <w:ind w:left="95"/>
            </w:pP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ahoma" w:hAnsi="Tahoma" w:eastAsia="Tahoma" w:ascii="Tahoma"/>
                <w:color w:val="205E99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q</w:t>
            </w:r>
            <w:r>
              <w:rPr>
                <w:rFonts w:cs="Tahoma" w:hAnsi="Tahoma" w:eastAsia="Tahoma" w:ascii="Tahoma"/>
                <w:color w:val="205E99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Tahoma" w:hAnsi="Tahoma" w:eastAsia="Tahoma" w:ascii="Tahoma"/>
                <w:color w:val="205E99"/>
                <w:spacing w:val="2"/>
                <w:w w:val="101"/>
                <w:sz w:val="20"/>
                <w:szCs w:val="20"/>
              </w:rPr>
              <w:t>i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ahoma" w:hAnsi="Tahoma" w:eastAsia="Tahoma" w:ascii="Tahoma"/>
                <w:color w:val="205E99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ahoma" w:hAnsi="Tahoma" w:eastAsia="Tahoma" w:ascii="Tahoma"/>
                <w:color w:val="205E99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ahoma" w:hAnsi="Tahoma" w:eastAsia="Tahoma" w:ascii="Tahoma"/>
                <w:color w:val="00000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25" w:lineRule="auto" w:line="253"/>
        <w:ind w:left="837" w:right="408" w:hanging="360"/>
      </w:pPr>
      <w:r>
        <w:rPr>
          <w:rFonts w:cs="Verdana" w:hAnsi="Verdana" w:eastAsia="Verdana" w:ascii="Verdana"/>
          <w:color w:val="5485C0"/>
          <w:spacing w:val="1"/>
          <w:w w:val="100"/>
          <w:sz w:val="20"/>
          <w:szCs w:val="20"/>
        </w:rPr>
        <w:t>1</w:t>
      </w:r>
      <w:r>
        <w:rPr>
          <w:rFonts w:cs="Verdana" w:hAnsi="Verdana" w:eastAsia="Verdana" w:ascii="Verdana"/>
          <w:color w:val="5485C0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5485C0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5485C0"/>
          <w:spacing w:val="19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b/>
          <w:color w:val="365F91"/>
          <w:spacing w:val="-4"/>
          <w:w w:val="100"/>
          <w:sz w:val="20"/>
          <w:szCs w:val="20"/>
        </w:rPr>
        <w:t>o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365F91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nt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u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365F91"/>
          <w:spacing w:val="-2"/>
          <w:w w:val="100"/>
          <w:sz w:val="20"/>
          <w:szCs w:val="20"/>
        </w:rPr>
        <w:t>b</w:t>
      </w:r>
      <w:r>
        <w:rPr>
          <w:rFonts w:cs="Verdana" w:hAnsi="Verdana" w:eastAsia="Verdana" w:ascii="Verdana"/>
          <w:b/>
          <w:color w:val="365F91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spe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e,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ers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2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1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4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7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4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8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3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6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4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7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exact" w:line="260"/>
        <w:ind w:left="476"/>
      </w:pPr>
      <w:r>
        <w:rPr>
          <w:rFonts w:cs="Verdana" w:hAnsi="Verdana" w:eastAsia="Verdana" w:ascii="Verdana"/>
          <w:color w:val="5485C0"/>
          <w:spacing w:val="1"/>
          <w:w w:val="100"/>
          <w:sz w:val="20"/>
          <w:szCs w:val="20"/>
        </w:rPr>
        <w:t>2</w:t>
      </w:r>
      <w:r>
        <w:rPr>
          <w:rFonts w:cs="Verdana" w:hAnsi="Verdana" w:eastAsia="Verdana" w:ascii="Verdana"/>
          <w:color w:val="5485C0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5485C0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5485C0"/>
          <w:spacing w:val="19"/>
          <w:w w:val="100"/>
          <w:sz w:val="20"/>
          <w:szCs w:val="20"/>
        </w:rPr>
        <w:t> 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For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1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-6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5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b/>
          <w:color w:val="205F9A"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w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5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color w:val="205F9A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6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c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b/>
          <w:color w:val="205F9A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5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4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ti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b/>
          <w:color w:val="205F9A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b/>
          <w:color w:val="205F9A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b/>
          <w:color w:val="205F9A"/>
          <w:spacing w:val="-6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b/>
          <w:color w:val="205F9A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b/>
          <w:color w:val="205F9A"/>
          <w:spacing w:val="-3"/>
          <w:w w:val="100"/>
          <w:sz w:val="22"/>
          <w:szCs w:val="22"/>
        </w:rPr>
        <w:t>f</w:t>
      </w:r>
      <w:r>
        <w:rPr>
          <w:rFonts w:cs="Calibri" w:hAnsi="Calibri" w:eastAsia="Calibri" w:ascii="Calibri"/>
          <w:b/>
          <w:color w:val="205F9A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b/>
          <w:color w:val="205F9A"/>
          <w:spacing w:val="-2"/>
          <w:w w:val="100"/>
          <w:sz w:val="22"/>
          <w:szCs w:val="22"/>
        </w:rPr>
        <w:t>r</w:t>
      </w:r>
      <w:r>
        <w:rPr>
          <w:rFonts w:cs="Calibri" w:hAnsi="Calibri" w:eastAsia="Calibri" w:ascii="Calibri"/>
          <w:b/>
          <w:color w:val="205F9A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color w:val="205F9A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14"/>
        <w:ind w:left="837"/>
      </w:pP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ase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F9A"/>
          <w:spacing w:val="-4"/>
          <w:w w:val="100"/>
          <w:sz w:val="22"/>
          <w:szCs w:val="22"/>
        </w:rPr>
        <w:t>w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ase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at</w:t>
      </w:r>
      <w:r>
        <w:rPr>
          <w:rFonts w:cs="Calibri" w:hAnsi="Calibri" w:eastAsia="Calibri" w:ascii="Calibri"/>
          <w:color w:val="205F9A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F9A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ette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s,</w:t>
      </w:r>
      <w:r>
        <w:rPr>
          <w:rFonts w:cs="Calibri" w:hAnsi="Calibri" w:eastAsia="Calibri" w:ascii="Calibri"/>
          <w:color w:val="205F9A"/>
          <w:spacing w:val="-1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F9A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s,</w:t>
      </w:r>
      <w:r>
        <w:rPr>
          <w:rFonts w:cs="Calibri" w:hAnsi="Calibri" w:eastAsia="Calibri" w:ascii="Calibri"/>
          <w:color w:val="205F9A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F9A"/>
          <w:spacing w:val="-4"/>
          <w:w w:val="100"/>
          <w:sz w:val="22"/>
          <w:szCs w:val="22"/>
        </w:rPr>
        <w:t>w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color w:val="205F9A"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F9A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ed:</w:t>
      </w:r>
      <w:r>
        <w:rPr>
          <w:rFonts w:cs="Calibri" w:hAnsi="Calibri" w:eastAsia="Calibri" w:ascii="Calibri"/>
          <w:color w:val="205F9A"/>
          <w:spacing w:val="-1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/</w:t>
      </w:r>
      <w:r>
        <w:rPr>
          <w:rFonts w:cs="Calibri" w:hAnsi="Calibri" w:eastAsia="Calibri" w:ascii="Calibri"/>
          <w:color w:val="205F9A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-</w:t>
      </w:r>
      <w:r>
        <w:rPr>
          <w:rFonts w:cs="Calibri" w:hAnsi="Calibri" w:eastAsia="Calibri" w:ascii="Calibri"/>
          <w:color w:val="205F9A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?</w:t>
      </w:r>
      <w:r>
        <w:rPr>
          <w:rFonts w:cs="Calibri" w:hAnsi="Calibri" w:eastAsia="Calibri" w:ascii="Calibri"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color w:val="205F9A"/>
          <w:spacing w:val="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(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)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,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'</w:t>
      </w:r>
      <w:r>
        <w:rPr>
          <w:rFonts w:cs="Calibri" w:hAnsi="Calibri" w:eastAsia="Calibri" w:ascii="Calibri"/>
          <w:color w:val="205F9A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+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center"/>
        <w:spacing w:before="14"/>
        <w:ind w:left="800" w:right="8882"/>
      </w:pP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F9A"/>
          <w:spacing w:val="-1"/>
          <w:w w:val="100"/>
          <w:sz w:val="22"/>
          <w:szCs w:val="22"/>
        </w:rPr>
        <w:t>p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F9A"/>
          <w:spacing w:val="-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F9A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64"/>
      </w:pP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M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Ba</w:t>
      </w:r>
      <w:r>
        <w:rPr>
          <w:rFonts w:cs="Verdana" w:hAnsi="Verdana" w:eastAsia="Verdana" w:ascii="Verdana"/>
          <w:b/>
          <w:color w:val="365F91"/>
          <w:spacing w:val="-6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365F91"/>
          <w:spacing w:val="-2"/>
          <w:w w:val="10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365F91"/>
          <w:spacing w:val="-2"/>
          <w:w w:val="101"/>
          <w:sz w:val="20"/>
          <w:szCs w:val="20"/>
        </w:rPr>
        <w:t>l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79"/>
      </w:pP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8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ve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0"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5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-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 w:lineRule="auto" w:line="271"/>
        <w:ind w:left="184" w:right="2160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6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=</w:t>
      </w:r>
      <w:hyperlink r:id="rId7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3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r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/20</w:t>
        </w:r>
        <w:r>
          <w:rPr>
            <w:rFonts w:cs="Tahoma" w:hAnsi="Tahoma" w:eastAsia="Tahoma" w:ascii="Tahoma"/>
            <w:spacing w:val="-4"/>
            <w:w w:val="100"/>
            <w:sz w:val="20"/>
            <w:szCs w:val="20"/>
          </w:rPr>
          <w:t>0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1/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X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L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3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-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e"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aL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8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7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_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79"/>
      </w:pP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&lt;</w:t>
      </w:r>
      <w:r>
        <w:rPr>
          <w:rFonts w:cs="Verdana" w:hAnsi="Verdana" w:eastAsia="Verdana" w:ascii="Verdana"/>
          <w:color w:val="000000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000000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000000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000000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000000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000000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000000"/>
          <w:spacing w:val="-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O&gt;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1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8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70"/>
        <w:ind w:left="476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76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FF0000"/>
          <w:spacing w:val="-4"/>
          <w:w w:val="100"/>
          <w:sz w:val="20"/>
          <w:szCs w:val="20"/>
        </w:rPr>
        <w:t>’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4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000000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75"/>
        <w:ind w:left="476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’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4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Na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70"/>
        <w:ind w:left="476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5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FF0000"/>
          <w:spacing w:val="-4"/>
          <w:w w:val="100"/>
          <w:sz w:val="20"/>
          <w:szCs w:val="20"/>
        </w:rPr>
        <w:t>’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4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ax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476"/>
        <w:sectPr>
          <w:pgMar w:header="264" w:footer="0" w:top="1040" w:bottom="280" w:left="940" w:right="700"/>
          <w:pgSz w:w="11920" w:h="16860"/>
        </w:sectPr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27"/>
        <w:ind w:left="416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16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3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al</w:t>
      </w:r>
      <w:r>
        <w:rPr>
          <w:rFonts w:cs="Tahoma" w:hAnsi="Tahoma" w:eastAsia="Tahoma" w:ascii="Tahoma"/>
          <w:color w:val="FF0000"/>
          <w:spacing w:val="6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5"/>
        <w:ind w:left="128" w:right="256" w:hanging="10"/>
      </w:pP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;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spec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8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sp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416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’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’</w:t>
      </w:r>
      <w:r>
        <w:rPr>
          <w:rFonts w:cs="Tahoma" w:hAnsi="Tahoma" w:eastAsia="Tahoma" w:ascii="Tahoma"/>
          <w:color w:val="000000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’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-3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1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’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sam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rr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2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ve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0"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5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-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 w:lineRule="auto" w:line="252"/>
        <w:ind w:left="133" w:right="2110" w:hanging="10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9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=</w:t>
      </w:r>
      <w:hyperlink r:id="rId10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3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r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/20</w:t>
        </w:r>
        <w:r>
          <w:rPr>
            <w:rFonts w:cs="Tahoma" w:hAnsi="Tahoma" w:eastAsia="Tahoma" w:ascii="Tahoma"/>
            <w:spacing w:val="-4"/>
            <w:w w:val="100"/>
            <w:sz w:val="20"/>
            <w:szCs w:val="20"/>
          </w:rPr>
          <w:t>0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1/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X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L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3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-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e"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aL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11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7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_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34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5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7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020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3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360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8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010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4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51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5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to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w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–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5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7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980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360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010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7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3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5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2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345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6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w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3"/>
          <w:w w:val="100"/>
          <w:sz w:val="20"/>
          <w:szCs w:val="20"/>
        </w:rPr>
        <w:t>k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6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51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4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31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265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4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588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3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5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2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345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5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to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k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–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Na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52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5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ry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-4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373"/>
        <w:sectPr>
          <w:pgMar w:header="264" w:footer="0" w:top="1040" w:bottom="280" w:left="1000" w:right="740"/>
          <w:pgSz w:w="11920" w:h="16860"/>
        </w:sectPr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771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27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51"/>
        <w:ind w:left="35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ry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er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R&gt;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771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2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345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6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73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3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5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rr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24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ve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0"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5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-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8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?&gt;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 w:lineRule="auto" w:line="255"/>
        <w:ind w:left="133" w:right="2110" w:hanging="10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12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=</w:t>
      </w:r>
      <w:hyperlink r:id="rId13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0"/>
            <w:w w:val="101"/>
            <w:sz w:val="20"/>
            <w:szCs w:val="20"/>
          </w:rPr>
          <w:t>3</w:t>
        </w:r>
        <w:r>
          <w:rPr>
            <w:rFonts w:cs="Tahoma" w:hAnsi="Tahoma" w:eastAsia="Tahoma" w:ascii="Tahoma"/>
            <w:spacing w:val="-3"/>
            <w:w w:val="101"/>
            <w:sz w:val="20"/>
            <w:szCs w:val="20"/>
          </w:rPr>
          <w:t>.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r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/20</w:t>
        </w:r>
        <w:r>
          <w:rPr>
            <w:rFonts w:cs="Tahoma" w:hAnsi="Tahoma" w:eastAsia="Tahoma" w:ascii="Tahoma"/>
            <w:spacing w:val="-4"/>
            <w:w w:val="100"/>
            <w:sz w:val="20"/>
            <w:szCs w:val="20"/>
          </w:rPr>
          <w:t>0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1/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X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L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3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-</w:t>
        </w:r>
        <w:r>
          <w:rPr>
            <w:rFonts w:cs="Tahoma" w:hAnsi="Tahoma" w:eastAsia="Tahoma" w:ascii="Tahoma"/>
            <w:spacing w:val="2"/>
            <w:w w:val="101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e"</w:t>
        </w:r>
      </w:hyperlink>
      <w:r>
        <w:rPr>
          <w:rFonts w:cs="Tahoma" w:hAnsi="Tahoma" w:eastAsia="Tahoma" w:ascii="Tahoma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aL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=</w:t>
      </w:r>
      <w:hyperlink r:id="rId14"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"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tt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p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: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//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w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.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o</w:t>
        </w:r>
        <w:r>
          <w:rPr>
            <w:rFonts w:cs="Tahoma" w:hAnsi="Tahoma" w:eastAsia="Tahoma" w:ascii="Tahoma"/>
            <w:spacing w:val="-6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c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h</w:t>
        </w:r>
        <w:r>
          <w:rPr>
            <w:rFonts w:cs="Tahoma" w:hAnsi="Tahoma" w:eastAsia="Tahoma" w:ascii="Tahoma"/>
            <w:spacing w:val="-5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a</w:t>
        </w:r>
        <w:r>
          <w:rPr>
            <w:rFonts w:cs="Tahoma" w:hAnsi="Tahoma" w:eastAsia="Tahoma" w:ascii="Tahoma"/>
            <w:spacing w:val="1"/>
            <w:w w:val="100"/>
            <w:sz w:val="20"/>
            <w:szCs w:val="20"/>
          </w:rPr>
          <w:t>s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/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y</w:t>
        </w:r>
        <w:r>
          <w:rPr>
            <w:rFonts w:cs="Tahoma" w:hAnsi="Tahoma" w:eastAsia="Tahoma" w:ascii="Tahoma"/>
            <w:spacing w:val="-1"/>
            <w:w w:val="100"/>
            <w:sz w:val="20"/>
            <w:szCs w:val="20"/>
          </w:rPr>
          <w:t>g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e</w:t>
        </w:r>
        <w:r>
          <w:rPr>
            <w:rFonts w:cs="Tahoma" w:hAnsi="Tahoma" w:eastAsia="Tahoma" w:ascii="Tahoma"/>
            <w:spacing w:val="-2"/>
            <w:w w:val="100"/>
            <w:sz w:val="20"/>
            <w:szCs w:val="20"/>
          </w:rPr>
          <w:t>m</w:t>
        </w:r>
        <w:r>
          <w:rPr>
            <w:rFonts w:cs="Tahoma" w:hAnsi="Tahoma" w:eastAsia="Tahoma" w:ascii="Tahoma"/>
            <w:spacing w:val="2"/>
            <w:w w:val="100"/>
            <w:sz w:val="20"/>
            <w:szCs w:val="20"/>
          </w:rPr>
          <w:t>i</w:t>
        </w:r>
        <w:r>
          <w:rPr>
            <w:rFonts w:cs="Tahoma" w:hAnsi="Tahoma" w:eastAsia="Tahoma" w:ascii="Tahoma"/>
            <w:spacing w:val="-7"/>
            <w:w w:val="100"/>
            <w:sz w:val="20"/>
            <w:szCs w:val="20"/>
          </w:rPr>
          <w:t>n</w:t>
        </w:r>
        <w:r>
          <w:rPr>
            <w:rFonts w:cs="Tahoma" w:hAnsi="Tahoma" w:eastAsia="Tahoma" w:ascii="Tahoma"/>
            <w:spacing w:val="0"/>
            <w:w w:val="100"/>
            <w:sz w:val="20"/>
            <w:szCs w:val="20"/>
          </w:rPr>
          <w:t>i</w:t>
        </w:r>
      </w:hyperlink>
      <w:r>
        <w:rPr>
          <w:rFonts w:cs="Tahoma" w:hAnsi="Tahoma" w:eastAsia="Tahoma" w:ascii="Tahoma"/>
          <w:spacing w:val="7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_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.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"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31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7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40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542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8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111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123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4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56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421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NY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FNA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FA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59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FR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51"/>
        <w:ind w:left="296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-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359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ta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-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2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1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30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Y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K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L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421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10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.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0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7"/>
        <w:ind w:left="421"/>
      </w:pP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: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4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color w:val="FF0000"/>
          <w:spacing w:val="-3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K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F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O</w:t>
      </w:r>
      <w:r>
        <w:rPr>
          <w:rFonts w:cs="Tahoma" w:hAnsi="Tahoma" w:eastAsia="Tahoma" w:ascii="Tahoma"/>
          <w:color w:val="FF0000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GN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-6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FF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FF0000"/>
          <w:spacing w:val="-1"/>
          <w:w w:val="100"/>
          <w:sz w:val="20"/>
          <w:szCs w:val="20"/>
        </w:rPr>
        <w:t>Y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color w:val="000000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color w:val="000000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color w:val="000000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color w:val="000000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color w:val="000000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color w:val="000000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17"/>
        <w:ind w:left="306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&gt;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X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4"/>
          <w:w w:val="101"/>
          <w:sz w:val="20"/>
          <w:szCs w:val="20"/>
        </w:rPr>
        <w:t>L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F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rFonts w:cs="Tahoma" w:hAnsi="Tahoma" w:eastAsia="Tahoma" w:ascii="Tahoma"/>
          <w:sz w:val="20"/>
          <w:szCs w:val="20"/>
        </w:rPr>
        <w:jc w:val="left"/>
        <w:spacing w:before="46"/>
        <w:ind w:left="124"/>
      </w:pPr>
      <w:r>
        <w:rPr>
          <w:rFonts w:cs="Tahoma" w:hAnsi="Tahoma" w:eastAsia="Tahoma" w:ascii="Tahoma"/>
          <w:spacing w:val="2"/>
          <w:sz w:val="20"/>
          <w:szCs w:val="20"/>
        </w:rPr>
        <w:t>&lt;</w:t>
      </w:r>
      <w:r>
        <w:rPr>
          <w:rFonts w:cs="Tahoma" w:hAnsi="Tahoma" w:eastAsia="Tahoma" w:ascii="Tahoma"/>
          <w:spacing w:val="0"/>
          <w:sz w:val="20"/>
          <w:szCs w:val="20"/>
        </w:rPr>
        <w:t>/</w:t>
      </w:r>
      <w:r>
        <w:rPr>
          <w:rFonts w:cs="Tahoma" w:hAnsi="Tahoma" w:eastAsia="Tahoma" w:ascii="Tahoma"/>
          <w:spacing w:val="-1"/>
          <w:sz w:val="20"/>
          <w:szCs w:val="20"/>
        </w:rPr>
        <w:t>g</w:t>
      </w:r>
      <w:r>
        <w:rPr>
          <w:rFonts w:cs="Tahoma" w:hAnsi="Tahoma" w:eastAsia="Tahoma" w:ascii="Tahoma"/>
          <w:spacing w:val="0"/>
          <w:sz w:val="20"/>
          <w:szCs w:val="20"/>
        </w:rPr>
        <w:t>e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w w:val="101"/>
          <w:sz w:val="20"/>
          <w:szCs w:val="20"/>
        </w:rPr>
        <w:t>i</w:t>
      </w:r>
      <w:r>
        <w:rPr>
          <w:rFonts w:cs="Tahoma" w:hAnsi="Tahoma" w:eastAsia="Tahoma" w:ascii="Tahoma"/>
          <w:spacing w:val="0"/>
          <w:w w:val="101"/>
          <w:sz w:val="20"/>
          <w:szCs w:val="20"/>
        </w:rPr>
        <w:t>: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B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at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h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I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p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-5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&gt;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20"/>
          <w:szCs w:val="20"/>
        </w:rPr>
        <w:jc w:val="left"/>
        <w:ind w:left="119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&lt;</w:t>
      </w:r>
      <w:r>
        <w:rPr>
          <w:rFonts w:cs="Tahoma" w:hAnsi="Tahoma" w:eastAsia="Tahoma" w:ascii="Tahoma"/>
          <w:color w:val="365F91"/>
          <w:spacing w:val="-3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&gt;</w:t>
      </w:r>
      <w:r>
        <w:rPr>
          <w:rFonts w:cs="Tahoma" w:hAnsi="Tahoma" w:eastAsia="Tahoma" w:ascii="Tahoma"/>
          <w:color w:val="365F91"/>
          <w:spacing w:val="2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&amp;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-6"/>
          <w:w w:val="100"/>
          <w:sz w:val="20"/>
          <w:szCs w:val="20"/>
        </w:rPr>
        <w:t>&amp;</w:t>
      </w:r>
      <w:r>
        <w:rPr>
          <w:rFonts w:cs="Tahoma" w:hAnsi="Tahoma" w:eastAsia="Tahoma" w:ascii="Tahoma"/>
          <w:color w:val="365F91"/>
          <w:spacing w:val="2"/>
          <w:w w:val="100"/>
          <w:sz w:val="20"/>
          <w:szCs w:val="20"/>
        </w:rPr>
        <w:t>l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t;</w:t>
      </w:r>
      <w:r>
        <w:rPr>
          <w:rFonts w:cs="Tahoma" w:hAnsi="Tahoma" w:eastAsia="Tahoma" w:ascii="Tahoma"/>
          <w:color w:val="365F91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-2"/>
          <w:w w:val="100"/>
          <w:sz w:val="20"/>
          <w:szCs w:val="20"/>
        </w:rPr>
        <w:t>&amp;</w:t>
      </w:r>
      <w:r>
        <w:rPr>
          <w:rFonts w:cs="Tahoma" w:hAnsi="Tahoma" w:eastAsia="Tahoma" w:ascii="Tahoma"/>
          <w:color w:val="365F91"/>
          <w:spacing w:val="-1"/>
          <w:w w:val="100"/>
          <w:sz w:val="20"/>
          <w:szCs w:val="20"/>
        </w:rPr>
        <w:t>g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t;</w:t>
      </w:r>
      <w:r>
        <w:rPr>
          <w:rFonts w:cs="Tahoma" w:hAnsi="Tahoma" w:eastAsia="Tahoma" w:ascii="Tahoma"/>
          <w:color w:val="365F91"/>
          <w:spacing w:val="1"/>
          <w:w w:val="100"/>
          <w:sz w:val="20"/>
          <w:szCs w:val="20"/>
        </w:rPr>
        <w:t> </w:t>
      </w:r>
      <w:r>
        <w:rPr>
          <w:rFonts w:cs="Tahoma" w:hAnsi="Tahoma" w:eastAsia="Tahoma" w:ascii="Tahoma"/>
          <w:color w:val="365F91"/>
          <w:spacing w:val="-2"/>
          <w:w w:val="100"/>
          <w:sz w:val="20"/>
          <w:szCs w:val="20"/>
        </w:rPr>
        <w:t>&amp;</w:t>
      </w:r>
      <w:r>
        <w:rPr>
          <w:rFonts w:cs="Tahoma" w:hAnsi="Tahoma" w:eastAsia="Tahoma" w:ascii="Tahoma"/>
          <w:color w:val="365F91"/>
          <w:spacing w:val="0"/>
          <w:w w:val="100"/>
          <w:sz w:val="20"/>
          <w:szCs w:val="20"/>
        </w:rPr>
        <w:t>a</w:t>
      </w:r>
      <w:r>
        <w:rPr>
          <w:rFonts w:cs="Tahoma" w:hAnsi="Tahoma" w:eastAsia="Tahoma" w:ascii="Tahoma"/>
          <w:color w:val="365F91"/>
          <w:spacing w:val="-2"/>
          <w:w w:val="100"/>
          <w:sz w:val="20"/>
          <w:szCs w:val="20"/>
        </w:rPr>
        <w:t>m</w:t>
      </w:r>
      <w:r>
        <w:rPr>
          <w:rFonts w:cs="Tahoma" w:hAnsi="Tahoma" w:eastAsia="Tahoma" w:ascii="Tahoma"/>
          <w:color w:val="365F91"/>
          <w:spacing w:val="-1"/>
          <w:w w:val="100"/>
          <w:sz w:val="20"/>
          <w:szCs w:val="20"/>
        </w:rPr>
        <w:t>p</w:t>
      </w:r>
      <w:r>
        <w:rPr>
          <w:rFonts w:cs="Tahoma" w:hAnsi="Tahoma" w:eastAsia="Tahoma" w:ascii="Tahoma"/>
          <w:color w:val="365F91"/>
          <w:spacing w:val="0"/>
          <w:w w:val="101"/>
          <w:sz w:val="20"/>
          <w:szCs w:val="20"/>
        </w:rPr>
        <w:t>;</w:t>
      </w:r>
      <w:r>
        <w:rPr>
          <w:rFonts w:cs="Tahoma" w:hAnsi="Tahoma" w:eastAsia="Tahoma" w:ascii="Tahoma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ind w:left="104"/>
      </w:pPr>
      <w:r>
        <w:rPr>
          <w:rFonts w:cs="Verdana" w:hAnsi="Verdana" w:eastAsia="Verdana" w:ascii="Verdana"/>
          <w:b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Ba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0"/>
          <w:szCs w:val="20"/>
        </w:rPr>
        <w:t>t</w:t>
      </w:r>
      <w:r>
        <w:rPr>
          <w:rFonts w:cs="Verdana" w:hAnsi="Verdana" w:eastAsia="Verdana" w:ascii="Verdana"/>
          <w:b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b/>
          <w:color w:val="365F91"/>
          <w:spacing w:val="-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b/>
          <w:color w:val="365F91"/>
          <w:spacing w:val="-2"/>
          <w:w w:val="101"/>
          <w:sz w:val="20"/>
          <w:szCs w:val="20"/>
        </w:rPr>
        <w:t>i</w:t>
      </w:r>
      <w:r>
        <w:rPr>
          <w:rFonts w:cs="Verdana" w:hAnsi="Verdana" w:eastAsia="Verdana" w:ascii="Verdana"/>
          <w:b/>
          <w:color w:val="365F91"/>
          <w:spacing w:val="-2"/>
          <w:w w:val="101"/>
          <w:sz w:val="20"/>
          <w:szCs w:val="20"/>
        </w:rPr>
        <w:t>l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b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b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6"/>
        <w:ind w:left="128" w:right="231" w:hanging="10"/>
      </w:pP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ers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e.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mma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sep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8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3"/>
        <w:ind w:left="128" w:right="152" w:hanging="10"/>
      </w:pP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spec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1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9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’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’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e,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1"/>
          <w:w w:val="101"/>
          <w:sz w:val="20"/>
          <w:szCs w:val="20"/>
        </w:rPr>
        <w:t>’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e,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1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ahoma" w:hAnsi="Tahoma" w:eastAsia="Tahoma" w:ascii="Tahoma"/>
          <w:sz w:val="18"/>
          <w:szCs w:val="18"/>
        </w:rPr>
        <w:jc w:val="left"/>
        <w:ind w:left="104"/>
        <w:sectPr>
          <w:pgMar w:header="264" w:footer="0" w:top="1040" w:bottom="280" w:left="1000" w:right="740"/>
          <w:pgSz w:w="11920" w:h="16860"/>
        </w:sectPr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before="25"/>
        <w:ind w:left="119" w:right="192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ry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rs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sp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before="16"/>
        <w:ind w:left="128" w:right="3179"/>
      </w:pP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9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e,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20"/>
          <w:szCs w:val="20"/>
        </w:rPr>
        <w:jc w:val="both"/>
        <w:ind w:left="124" w:right="7182"/>
      </w:pPr>
      <w:r>
        <w:rPr>
          <w:rFonts w:cs="Tahoma" w:hAnsi="Tahoma" w:eastAsia="Tahoma" w:ascii="Tahoma"/>
          <w:spacing w:val="-2"/>
          <w:sz w:val="20"/>
          <w:szCs w:val="20"/>
        </w:rPr>
        <w:t>D</w:t>
      </w:r>
      <w:r>
        <w:rPr>
          <w:rFonts w:cs="Tahoma" w:hAnsi="Tahoma" w:eastAsia="Tahoma" w:ascii="Tahoma"/>
          <w:spacing w:val="1"/>
          <w:sz w:val="20"/>
          <w:szCs w:val="20"/>
        </w:rPr>
        <w:t>O</w:t>
      </w:r>
      <w:r>
        <w:rPr>
          <w:rFonts w:cs="Tahoma" w:hAnsi="Tahoma" w:eastAsia="Tahoma" w:ascii="Tahoma"/>
          <w:spacing w:val="-1"/>
          <w:sz w:val="20"/>
          <w:szCs w:val="20"/>
        </w:rPr>
        <w:t>C</w:t>
      </w:r>
      <w:r>
        <w:rPr>
          <w:rFonts w:cs="Tahoma" w:hAnsi="Tahoma" w:eastAsia="Tahoma" w:ascii="Tahoma"/>
          <w:spacing w:val="0"/>
          <w:sz w:val="20"/>
          <w:szCs w:val="20"/>
        </w:rPr>
        <w:t>N</w:t>
      </w:r>
      <w:r>
        <w:rPr>
          <w:rFonts w:cs="Tahoma" w:hAnsi="Tahoma" w:eastAsia="Tahoma" w:ascii="Tahoma"/>
          <w:spacing w:val="2"/>
          <w:sz w:val="20"/>
          <w:szCs w:val="20"/>
        </w:rPr>
        <w:t>U</w:t>
      </w:r>
      <w:r>
        <w:rPr>
          <w:rFonts w:cs="Tahoma" w:hAnsi="Tahoma" w:eastAsia="Tahoma" w:ascii="Tahoma"/>
          <w:spacing w:val="-2"/>
          <w:sz w:val="20"/>
          <w:szCs w:val="20"/>
        </w:rPr>
        <w:t>M</w:t>
      </w:r>
      <w:r>
        <w:rPr>
          <w:rFonts w:cs="Tahoma" w:hAnsi="Tahoma" w:eastAsia="Tahoma" w:ascii="Tahoma"/>
          <w:spacing w:val="1"/>
          <w:w w:val="101"/>
          <w:sz w:val="20"/>
          <w:szCs w:val="20"/>
        </w:rPr>
        <w:t>,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7"/>
          <w:w w:val="100"/>
          <w:sz w:val="20"/>
          <w:szCs w:val="20"/>
        </w:rPr>
        <w:t>M</w:t>
      </w:r>
      <w:r>
        <w:rPr>
          <w:rFonts w:cs="Tahoma" w:hAnsi="Tahoma" w:eastAsia="Tahoma" w:ascii="Tahoma"/>
          <w:spacing w:val="-4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2"/>
          <w:w w:val="100"/>
          <w:sz w:val="20"/>
          <w:szCs w:val="20"/>
        </w:rPr>
        <w:t>U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N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1"/>
          <w:w w:val="101"/>
          <w:sz w:val="20"/>
          <w:szCs w:val="20"/>
        </w:rPr>
        <w:t>,</w:t>
      </w:r>
      <w:r>
        <w:rPr>
          <w:rFonts w:cs="Tahoma" w:hAnsi="Tahoma" w:eastAsia="Tahoma" w:ascii="Tahoma"/>
          <w:spacing w:val="-3"/>
          <w:w w:val="100"/>
          <w:sz w:val="20"/>
          <w:szCs w:val="20"/>
        </w:rPr>
        <w:t>T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R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E</w:t>
      </w:r>
      <w:r>
        <w:rPr>
          <w:rFonts w:cs="Tahoma" w:hAnsi="Tahoma" w:eastAsia="Tahoma" w:ascii="Tahoma"/>
          <w:spacing w:val="-1"/>
          <w:w w:val="100"/>
          <w:sz w:val="20"/>
          <w:szCs w:val="20"/>
        </w:rPr>
        <w:t>A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S</w:t>
      </w:r>
      <w:r>
        <w:rPr>
          <w:rFonts w:cs="Tahoma" w:hAnsi="Tahoma" w:eastAsia="Tahoma" w:ascii="Tahoma"/>
          <w:spacing w:val="-6"/>
          <w:w w:val="100"/>
          <w:sz w:val="20"/>
          <w:szCs w:val="20"/>
        </w:rPr>
        <w:t>C</w:t>
      </w:r>
      <w:r>
        <w:rPr>
          <w:rFonts w:cs="Tahoma" w:hAnsi="Tahoma" w:eastAsia="Tahoma" w:ascii="Tahoma"/>
          <w:spacing w:val="1"/>
          <w:w w:val="100"/>
          <w:sz w:val="20"/>
          <w:szCs w:val="20"/>
        </w:rPr>
        <w:t>O</w:t>
      </w:r>
      <w:r>
        <w:rPr>
          <w:rFonts w:cs="Tahoma" w:hAnsi="Tahoma" w:eastAsia="Tahoma" w:ascii="Tahoma"/>
          <w:spacing w:val="-2"/>
          <w:w w:val="100"/>
          <w:sz w:val="20"/>
          <w:szCs w:val="20"/>
        </w:rPr>
        <w:t>D</w:t>
      </w:r>
      <w:r>
        <w:rPr>
          <w:rFonts w:cs="Tahoma" w:hAnsi="Tahoma" w:eastAsia="Tahoma" w:ascii="Tahoma"/>
          <w:spacing w:val="0"/>
          <w:w w:val="100"/>
          <w:sz w:val="20"/>
          <w:szCs w:val="20"/>
        </w:rPr>
        <w:t>E</w:t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lineRule="auto" w:line="255"/>
        <w:ind w:left="124" w:right="72" w:hanging="19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9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ry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9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),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st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mes: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2528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5"/>
        <w:ind w:left="128" w:right="986" w:hanging="10"/>
      </w:pP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em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s.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q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2528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XC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lineRule="auto" w:line="258"/>
        <w:ind w:left="124" w:right="66" w:hanging="19"/>
      </w:pP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1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1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1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;</w:t>
      </w:r>
      <w:r>
        <w:rPr>
          <w:rFonts w:cs="Verdana" w:hAnsi="Verdana" w:eastAsia="Verdana" w:ascii="Verdana"/>
          <w:color w:val="365F91"/>
          <w:spacing w:val="-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1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1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sep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1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mma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lineRule="auto" w:line="255"/>
        <w:ind w:left="128" w:right="313" w:hanging="10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case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eed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ec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ed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ym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8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esp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rd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.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000000"/>
          <w:spacing w:val="1"/>
          <w:w w:val="100"/>
          <w:sz w:val="20"/>
          <w:szCs w:val="20"/>
        </w:rPr>
        <w:t>5</w:t>
      </w:r>
      <w:r>
        <w:rPr>
          <w:rFonts w:cs="Verdana" w:hAnsi="Verdana" w:eastAsia="Verdana" w:ascii="Verdana"/>
          <w:color w:val="000000"/>
          <w:spacing w:val="-1"/>
          <w:w w:val="101"/>
          <w:sz w:val="20"/>
          <w:szCs w:val="20"/>
        </w:rPr>
        <w:t>,</w:t>
      </w:r>
      <w:r>
        <w:rPr>
          <w:rFonts w:cs="Verdana" w:hAnsi="Verdana" w:eastAsia="Verdana" w:ascii="Verdana"/>
          <w:color w:val="000000"/>
          <w:spacing w:val="-1"/>
          <w:w w:val="101"/>
          <w:sz w:val="20"/>
          <w:szCs w:val="20"/>
        </w:rPr>
        <w:t>,</w:t>
      </w:r>
      <w:r>
        <w:rPr>
          <w:rFonts w:cs="Verdana" w:hAnsi="Verdana" w:eastAsia="Verdana" w:ascii="Verdana"/>
          <w:color w:val="000000"/>
          <w:spacing w:val="-3"/>
          <w:w w:val="100"/>
          <w:sz w:val="20"/>
          <w:szCs w:val="20"/>
        </w:rPr>
        <w:t>1</w:t>
      </w:r>
      <w:r>
        <w:rPr>
          <w:rFonts w:cs="Verdana" w:hAnsi="Verdana" w:eastAsia="Verdana" w:ascii="Verdana"/>
          <w:color w:val="000000"/>
          <w:spacing w:val="1"/>
          <w:w w:val="100"/>
          <w:sz w:val="20"/>
          <w:szCs w:val="20"/>
        </w:rPr>
        <w:t>0</w:t>
      </w:r>
      <w:r>
        <w:rPr>
          <w:rFonts w:cs="Verdana" w:hAnsi="Verdana" w:eastAsia="Verdana" w:ascii="Verdana"/>
          <w:color w:val="000000"/>
          <w:spacing w:val="-1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-3"/>
          <w:w w:val="100"/>
          <w:sz w:val="20"/>
          <w:szCs w:val="20"/>
        </w:rPr>
        <w:t>0</w:t>
      </w:r>
      <w:r>
        <w:rPr>
          <w:rFonts w:cs="Verdana" w:hAnsi="Verdana" w:eastAsia="Verdana" w:ascii="Verdana"/>
          <w:color w:val="000000"/>
          <w:spacing w:val="1"/>
          <w:w w:val="100"/>
          <w:sz w:val="20"/>
          <w:szCs w:val="20"/>
        </w:rPr>
        <w:t>0</w:t>
      </w:r>
      <w:r>
        <w:rPr>
          <w:rFonts w:cs="Verdana" w:hAnsi="Verdana" w:eastAsia="Verdana" w:ascii="Verdana"/>
          <w:color w:val="000000"/>
          <w:spacing w:val="-1"/>
          <w:w w:val="101"/>
          <w:sz w:val="20"/>
          <w:szCs w:val="20"/>
        </w:rPr>
        <w:t>,</w:t>
      </w:r>
      <w:r>
        <w:rPr>
          <w:rFonts w:cs="Verdana" w:hAnsi="Verdana" w:eastAsia="Verdana" w:ascii="Verdana"/>
          <w:color w:val="000000"/>
          <w:spacing w:val="-1"/>
          <w:w w:val="101"/>
          <w:sz w:val="20"/>
          <w:szCs w:val="20"/>
        </w:rPr>
        <w:t>,</w:t>
      </w:r>
      <w:r>
        <w:rPr>
          <w:rFonts w:cs="Verdana" w:hAnsi="Verdana" w:eastAsia="Verdana" w:ascii="Verdana"/>
          <w:color w:val="000000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000000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000000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000000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000000"/>
          <w:spacing w:val="2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ind w:left="119" w:right="763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sam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y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4"/>
          <w:w w:val="101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s: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3573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46"/>
        <w:ind w:left="104" w:right="2268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9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m</w:t>
      </w:r>
      <w:r>
        <w:rPr>
          <w:rFonts w:cs="Tahoma" w:hAnsi="Tahoma" w:eastAsia="Tahoma" w:ascii="Tahoma"/>
          <w:spacing w:val="-5"/>
          <w:w w:val="100"/>
          <w:sz w:val="18"/>
          <w:szCs w:val="18"/>
        </w:rPr>
        <w:t>p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spacing w:val="28"/>
          <w:w w:val="100"/>
          <w:sz w:val="18"/>
          <w:szCs w:val="18"/>
        </w:rPr>
        <w:t> 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L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D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8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fer</w:t>
      </w:r>
      <w:r>
        <w:rPr>
          <w:rFonts w:cs="Tahoma" w:hAnsi="Tahoma" w:eastAsia="Tahoma" w:ascii="Tahoma"/>
          <w:color w:val="FF0000"/>
          <w:spacing w:val="22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h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k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x</w:t>
      </w:r>
      <w:r>
        <w:rPr>
          <w:rFonts w:cs="Tahoma" w:hAnsi="Tahoma" w:eastAsia="Tahoma" w:ascii="Tahoma"/>
          <w:color w:val="000000"/>
          <w:spacing w:val="-5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m</w:t>
      </w:r>
      <w:r>
        <w:rPr>
          <w:rFonts w:cs="Tahoma" w:hAnsi="Tahoma" w:eastAsia="Tahoma" w:ascii="Tahoma"/>
          <w:color w:val="000000"/>
          <w:spacing w:val="-5"/>
          <w:w w:val="101"/>
          <w:sz w:val="18"/>
          <w:szCs w:val="18"/>
        </w:rPr>
        <w:t>p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l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6537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46"/>
        <w:ind w:left="104" w:right="7019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4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ea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color w:val="FF0000"/>
          <w:spacing w:val="2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4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sf</w:t>
      </w:r>
      <w:r>
        <w:rPr>
          <w:rFonts w:cs="Tahoma" w:hAnsi="Tahoma" w:eastAsia="Tahoma" w:ascii="Tahoma"/>
          <w:color w:val="FF0000"/>
          <w:spacing w:val="-5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8"/>
        <w:ind w:left="114" w:right="2519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18"/>
        <w:ind w:left="104" w:right="640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9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m</w:t>
      </w:r>
      <w:r>
        <w:rPr>
          <w:rFonts w:cs="Tahoma" w:hAnsi="Tahoma" w:eastAsia="Tahoma" w:ascii="Tahoma"/>
          <w:spacing w:val="-5"/>
          <w:w w:val="100"/>
          <w:sz w:val="18"/>
          <w:szCs w:val="18"/>
        </w:rPr>
        <w:t>p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spacing w:val="28"/>
          <w:w w:val="100"/>
          <w:sz w:val="18"/>
          <w:szCs w:val="18"/>
        </w:rPr>
        <w:t> 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L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D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8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fer</w:t>
      </w:r>
      <w:r>
        <w:rPr>
          <w:rFonts w:cs="Tahoma" w:hAnsi="Tahoma" w:eastAsia="Tahoma" w:ascii="Tahoma"/>
          <w:color w:val="FF0000"/>
          <w:spacing w:val="22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h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k</w:t>
      </w:r>
      <w:r>
        <w:rPr>
          <w:rFonts w:cs="Tahoma" w:hAnsi="Tahoma" w:eastAsia="Tahoma" w:ascii="Tahoma"/>
          <w:color w:val="000000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1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x</w:t>
      </w:r>
      <w:r>
        <w:rPr>
          <w:rFonts w:cs="Tahoma" w:hAnsi="Tahoma" w:eastAsia="Tahoma" w:ascii="Tahoma"/>
          <w:color w:val="000000"/>
          <w:spacing w:val="-5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  <w:t>m</w:t>
      </w:r>
      <w:r>
        <w:rPr>
          <w:rFonts w:cs="Tahoma" w:hAnsi="Tahoma" w:eastAsia="Tahoma" w:ascii="Tahoma"/>
          <w:color w:val="000000"/>
          <w:spacing w:val="-5"/>
          <w:w w:val="100"/>
          <w:sz w:val="18"/>
          <w:szCs w:val="18"/>
        </w:rPr>
        <w:t>p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l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8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5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.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5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5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y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8"/>
        <w:ind w:left="114" w:right="8421"/>
      </w:pP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5"/>
          <w:w w:val="101"/>
          <w:sz w:val="18"/>
          <w:szCs w:val="18"/>
        </w:rPr>
        <w:t>f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3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6916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51"/>
        <w:ind w:left="104" w:right="5137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6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sf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3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2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2"/>
          <w:w w:val="101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2094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Y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Y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3"/>
        <w:ind w:left="114" w:right="5022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6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er</w:t>
      </w:r>
      <w:r>
        <w:rPr>
          <w:rFonts w:cs="Tahoma" w:hAnsi="Tahoma" w:eastAsia="Tahoma" w:ascii="Tahoma"/>
          <w:color w:val="FF0000"/>
          <w:spacing w:val="35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5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2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ind w:left="104" w:right="245"/>
      </w:pP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I</w:t>
      </w:r>
      <w:r>
        <w:rPr>
          <w:rFonts w:cs="Tahoma" w:hAnsi="Tahoma" w:eastAsia="Tahoma" w:ascii="Tahoma"/>
          <w:spacing w:val="-7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B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2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F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U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R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S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P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Y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spacing w:val="-4"/>
          <w:w w:val="101"/>
          <w:sz w:val="18"/>
          <w:szCs w:val="18"/>
        </w:rPr>
        <w:t>O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D</w:t>
      </w:r>
      <w:r>
        <w:rPr>
          <w:rFonts w:cs="Tahoma" w:hAnsi="Tahoma" w:eastAsia="Tahoma" w:ascii="Tahoma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X</w:t>
      </w:r>
      <w:r>
        <w:rPr>
          <w:rFonts w:cs="Tahoma" w:hAnsi="Tahoma" w:eastAsia="Tahoma" w:ascii="Tahoma"/>
          <w:spacing w:val="-5"/>
          <w:w w:val="101"/>
          <w:sz w:val="18"/>
          <w:szCs w:val="18"/>
        </w:rPr>
        <w:t>P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Y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N</w:t>
      </w:r>
      <w:r>
        <w:rPr>
          <w:rFonts w:cs="Tahoma" w:hAnsi="Tahoma" w:eastAsia="Tahoma" w:ascii="Tahoma"/>
          <w:spacing w:val="1"/>
          <w:w w:val="101"/>
          <w:sz w:val="18"/>
          <w:szCs w:val="18"/>
        </w:rPr>
        <w:t>A</w:t>
      </w:r>
      <w:r>
        <w:rPr>
          <w:rFonts w:cs="Tahoma" w:hAnsi="Tahoma" w:eastAsia="Tahoma" w:ascii="Tahoma"/>
          <w:spacing w:val="-6"/>
          <w:w w:val="101"/>
          <w:sz w:val="18"/>
          <w:szCs w:val="18"/>
        </w:rPr>
        <w:t>M</w:t>
      </w:r>
      <w:r>
        <w:rPr>
          <w:rFonts w:cs="Tahoma" w:hAnsi="Tahoma" w:eastAsia="Tahoma" w:ascii="Tahoma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47"/>
        <w:ind w:left="104" w:right="4810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6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f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er</w:t>
      </w:r>
      <w:r>
        <w:rPr>
          <w:rFonts w:cs="Tahoma" w:hAnsi="Tahoma" w:eastAsia="Tahoma" w:ascii="Tahoma"/>
          <w:color w:val="FF0000"/>
          <w:spacing w:val="35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5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2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3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46"/>
        <w:ind w:left="104" w:right="2107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7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9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m</w:t>
      </w:r>
      <w:r>
        <w:rPr>
          <w:rFonts w:cs="Tahoma" w:hAnsi="Tahoma" w:eastAsia="Tahoma" w:ascii="Tahoma"/>
          <w:spacing w:val="-5"/>
          <w:w w:val="100"/>
          <w:sz w:val="18"/>
          <w:szCs w:val="18"/>
        </w:rPr>
        <w:t>p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spacing w:val="28"/>
          <w:w w:val="100"/>
          <w:sz w:val="18"/>
          <w:szCs w:val="18"/>
        </w:rPr>
        <w:t> 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L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D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8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fer</w:t>
      </w:r>
      <w:r>
        <w:rPr>
          <w:rFonts w:cs="Tahoma" w:hAnsi="Tahoma" w:eastAsia="Tahoma" w:ascii="Tahoma"/>
          <w:color w:val="FF0000"/>
          <w:spacing w:val="22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w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h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2"/>
          <w:w w:val="100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k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1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x</w:t>
      </w:r>
      <w:r>
        <w:rPr>
          <w:rFonts w:cs="Tahoma" w:hAnsi="Tahoma" w:eastAsia="Tahoma" w:ascii="Tahoma"/>
          <w:color w:val="000000"/>
          <w:spacing w:val="-5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m</w:t>
      </w:r>
      <w:r>
        <w:rPr>
          <w:rFonts w:cs="Tahoma" w:hAnsi="Tahoma" w:eastAsia="Tahoma" w:ascii="Tahoma"/>
          <w:color w:val="000000"/>
          <w:spacing w:val="-5"/>
          <w:w w:val="101"/>
          <w:sz w:val="18"/>
          <w:szCs w:val="18"/>
        </w:rPr>
        <w:t>p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l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-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22"/>
        <w:ind w:left="104" w:right="633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G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E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2"/>
          <w:w w:val="100"/>
          <w:sz w:val="18"/>
          <w:szCs w:val="18"/>
        </w:rPr>
        <w:t>B</w:t>
      </w:r>
      <w:r>
        <w:rPr>
          <w:rFonts w:cs="Tahoma" w:hAnsi="Tahoma" w:eastAsia="Tahoma" w:ascii="Tahoma"/>
          <w:spacing w:val="-6"/>
          <w:w w:val="100"/>
          <w:sz w:val="18"/>
          <w:szCs w:val="18"/>
        </w:rPr>
        <w:t>S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C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o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m</w:t>
      </w:r>
      <w:r>
        <w:rPr>
          <w:rFonts w:cs="Tahoma" w:hAnsi="Tahoma" w:eastAsia="Tahoma" w:ascii="Tahoma"/>
          <w:spacing w:val="-5"/>
          <w:w w:val="100"/>
          <w:sz w:val="18"/>
          <w:szCs w:val="18"/>
        </w:rPr>
        <w:t>p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spacing w:val="28"/>
          <w:w w:val="100"/>
          <w:sz w:val="18"/>
          <w:szCs w:val="18"/>
        </w:rPr>
        <w:t> </w:t>
      </w:r>
      <w:r>
        <w:rPr>
          <w:rFonts w:cs="Tahoma" w:hAnsi="Tahoma" w:eastAsia="Tahoma" w:ascii="Tahoma"/>
          <w:spacing w:val="0"/>
          <w:w w:val="100"/>
          <w:sz w:val="18"/>
          <w:szCs w:val="18"/>
        </w:rPr>
        <w:t>L</w:t>
      </w:r>
      <w:r>
        <w:rPr>
          <w:rFonts w:cs="Tahoma" w:hAnsi="Tahoma" w:eastAsia="Tahoma" w:ascii="Tahoma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D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3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4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8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8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fer</w:t>
      </w:r>
      <w:r>
        <w:rPr>
          <w:rFonts w:cs="Tahoma" w:hAnsi="Tahoma" w:eastAsia="Tahoma" w:ascii="Tahoma"/>
          <w:color w:val="FF0000"/>
          <w:spacing w:val="22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5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h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6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B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k</w:t>
      </w:r>
      <w:r>
        <w:rPr>
          <w:rFonts w:cs="Tahoma" w:hAnsi="Tahoma" w:eastAsia="Tahoma" w:ascii="Tahoma"/>
          <w:color w:val="FF0000"/>
          <w:spacing w:val="6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i</w:t>
      </w:r>
      <w:r>
        <w:rPr>
          <w:rFonts w:cs="Tahoma" w:hAnsi="Tahoma" w:eastAsia="Tahoma" w:ascii="Tahoma"/>
          <w:color w:val="FF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al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1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-6"/>
          <w:w w:val="101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1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1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-5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4"/>
          <w:w w:val="101"/>
          <w:sz w:val="18"/>
          <w:szCs w:val="18"/>
        </w:rPr>
        <w:t>y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6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x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m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p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l</w:t>
      </w:r>
      <w:r>
        <w:rPr>
          <w:rFonts w:cs="Tahoma" w:hAnsi="Tahoma" w:eastAsia="Tahoma" w:ascii="Tahoma"/>
          <w:color w:val="000000"/>
          <w:spacing w:val="-5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8"/>
        <w:ind w:left="114" w:right="6689"/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5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4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color w:val="FF0000"/>
          <w:spacing w:val="18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3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1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1"/>
          <w:sz w:val="18"/>
          <w:szCs w:val="18"/>
        </w:rPr>
        <w:t>sf</w:t>
      </w:r>
      <w:r>
        <w:rPr>
          <w:rFonts w:cs="Tahoma" w:hAnsi="Tahoma" w:eastAsia="Tahoma" w:ascii="Tahoma"/>
          <w:color w:val="FF0000"/>
          <w:spacing w:val="-5"/>
          <w:w w:val="101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2"/>
          <w:w w:val="101"/>
          <w:sz w:val="18"/>
          <w:szCs w:val="18"/>
        </w:rPr>
        <w:t>r</w:t>
      </w:r>
      <w:r>
        <w:rPr>
          <w:rFonts w:cs="Tahoma" w:hAnsi="Tahoma" w:eastAsia="Tahoma" w:ascii="Tahoma"/>
          <w:color w:val="000000"/>
          <w:spacing w:val="2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3</w:t>
      </w:r>
      <w:r>
        <w:rPr>
          <w:rFonts w:cs="Tahoma" w:hAnsi="Tahoma" w:eastAsia="Tahoma" w:ascii="Tahoma"/>
          <w:color w:val="000000"/>
          <w:spacing w:val="-4"/>
          <w:w w:val="101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3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rFonts w:cs="Tahoma" w:hAnsi="Tahoma" w:eastAsia="Tahoma" w:ascii="Tahoma"/>
          <w:sz w:val="18"/>
          <w:szCs w:val="18"/>
        </w:rPr>
        <w:jc w:val="both"/>
        <w:spacing w:before="46"/>
        <w:ind w:left="104" w:right="2363"/>
        <w:sectPr>
          <w:pgMar w:header="264" w:footer="0" w:top="1040" w:bottom="280" w:left="1000" w:right="740"/>
          <w:pgSz w:w="11920" w:h="16860"/>
        </w:sectPr>
      </w:pPr>
      <w:r>
        <w:rPr>
          <w:rFonts w:cs="Tahoma" w:hAnsi="Tahoma" w:eastAsia="Tahoma" w:ascii="Tahoma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.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spacing w:val="4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u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color w:val="FF0000"/>
          <w:spacing w:val="18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a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sf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9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f</w:t>
      </w:r>
      <w:r>
        <w:rPr>
          <w:rFonts w:cs="Tahoma" w:hAnsi="Tahoma" w:eastAsia="Tahoma" w:ascii="Tahoma"/>
          <w:color w:val="FF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3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t</w:t>
      </w:r>
      <w:r>
        <w:rPr>
          <w:rFonts w:cs="Tahoma" w:hAnsi="Tahoma" w:eastAsia="Tahoma" w:ascii="Tahoma"/>
          <w:color w:val="FF0000"/>
          <w:spacing w:val="-1"/>
          <w:w w:val="100"/>
          <w:sz w:val="18"/>
          <w:szCs w:val="18"/>
        </w:rPr>
        <w:t>h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6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p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e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-5"/>
          <w:w w:val="100"/>
          <w:sz w:val="18"/>
          <w:szCs w:val="18"/>
        </w:rPr>
        <w:t>s</w:t>
      </w:r>
      <w:r>
        <w:rPr>
          <w:rFonts w:cs="Tahoma" w:hAnsi="Tahoma" w:eastAsia="Tahoma" w:ascii="Tahoma"/>
          <w:color w:val="FF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1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r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FF0000"/>
          <w:spacing w:val="-2"/>
          <w:w w:val="100"/>
          <w:sz w:val="18"/>
          <w:szCs w:val="18"/>
        </w:rPr>
        <w:t>c</w:t>
      </w:r>
      <w:r>
        <w:rPr>
          <w:rFonts w:cs="Tahoma" w:hAnsi="Tahoma" w:eastAsia="Tahoma" w:ascii="Tahoma"/>
          <w:color w:val="FF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FF0000"/>
          <w:spacing w:val="-4"/>
          <w:w w:val="100"/>
          <w:sz w:val="18"/>
          <w:szCs w:val="18"/>
        </w:rPr>
        <w:t>m</w:t>
      </w:r>
      <w:r>
        <w:rPr>
          <w:rFonts w:cs="Tahoma" w:hAnsi="Tahoma" w:eastAsia="Tahoma" w:ascii="Tahoma"/>
          <w:color w:val="FF0000"/>
          <w:spacing w:val="0"/>
          <w:w w:val="100"/>
          <w:sz w:val="18"/>
          <w:szCs w:val="18"/>
        </w:rPr>
        <w:t>pa</w:t>
      </w:r>
      <w:r>
        <w:rPr>
          <w:rFonts w:cs="Tahoma" w:hAnsi="Tahoma" w:eastAsia="Tahoma" w:ascii="Tahoma"/>
          <w:color w:val="FF0000"/>
          <w:spacing w:val="-6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FF0000"/>
          <w:spacing w:val="4"/>
          <w:w w:val="100"/>
          <w:sz w:val="18"/>
          <w:szCs w:val="18"/>
        </w:rPr>
        <w:t>y</w:t>
      </w:r>
      <w:r>
        <w:rPr>
          <w:rFonts w:cs="Tahoma" w:hAnsi="Tahoma" w:eastAsia="Tahoma" w:ascii="Tahoma"/>
          <w:color w:val="000000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0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3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1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2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3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4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5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6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7</w:t>
      </w:r>
      <w:r>
        <w:rPr>
          <w:rFonts w:cs="Tahoma" w:hAnsi="Tahoma" w:eastAsia="Tahoma" w:ascii="Tahoma"/>
          <w:color w:val="000000"/>
          <w:spacing w:val="1"/>
          <w:w w:val="100"/>
          <w:sz w:val="18"/>
          <w:szCs w:val="18"/>
        </w:rPr>
        <w:t>8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6</w:t>
      </w:r>
      <w:r>
        <w:rPr>
          <w:rFonts w:cs="Tahoma" w:hAnsi="Tahoma" w:eastAsia="Tahoma" w:ascii="Tahoma"/>
          <w:color w:val="000000"/>
          <w:spacing w:val="2"/>
          <w:w w:val="100"/>
          <w:sz w:val="18"/>
          <w:szCs w:val="18"/>
        </w:rPr>
        <w:t>,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C</w:t>
      </w:r>
      <w:r>
        <w:rPr>
          <w:rFonts w:cs="Tahoma" w:hAnsi="Tahoma" w:eastAsia="Tahoma" w:ascii="Tahoma"/>
          <w:color w:val="000000"/>
          <w:spacing w:val="2"/>
          <w:w w:val="100"/>
          <w:sz w:val="18"/>
          <w:szCs w:val="18"/>
        </w:rPr>
        <w:t>o</w:t>
      </w:r>
      <w:r>
        <w:rPr>
          <w:rFonts w:cs="Tahoma" w:hAnsi="Tahoma" w:eastAsia="Tahoma" w:ascii="Tahoma"/>
          <w:color w:val="000000"/>
          <w:spacing w:val="-4"/>
          <w:w w:val="100"/>
          <w:sz w:val="18"/>
          <w:szCs w:val="18"/>
        </w:rPr>
        <w:t>m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  <w:t>pa</w:t>
      </w:r>
      <w:r>
        <w:rPr>
          <w:rFonts w:cs="Tahoma" w:hAnsi="Tahoma" w:eastAsia="Tahoma" w:ascii="Tahoma"/>
          <w:color w:val="000000"/>
          <w:spacing w:val="-1"/>
          <w:w w:val="100"/>
          <w:sz w:val="18"/>
          <w:szCs w:val="18"/>
        </w:rPr>
        <w:t>n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  <w:t>y</w:t>
      </w:r>
      <w:r>
        <w:rPr>
          <w:rFonts w:cs="Tahoma" w:hAnsi="Tahoma" w:eastAsia="Tahoma" w:ascii="Tahoma"/>
          <w:color w:val="000000"/>
          <w:spacing w:val="31"/>
          <w:w w:val="100"/>
          <w:sz w:val="18"/>
          <w:szCs w:val="18"/>
        </w:rPr>
        <w:t> </w:t>
      </w:r>
      <w:r>
        <w:rPr>
          <w:rFonts w:cs="Tahoma" w:hAnsi="Tahoma" w:eastAsia="Tahoma" w:ascii="Tahoma"/>
          <w:color w:val="000000"/>
          <w:spacing w:val="1"/>
          <w:w w:val="101"/>
          <w:sz w:val="18"/>
          <w:szCs w:val="18"/>
        </w:rPr>
        <w:t>L</w:t>
      </w:r>
      <w:r>
        <w:rPr>
          <w:rFonts w:cs="Tahoma" w:hAnsi="Tahoma" w:eastAsia="Tahoma" w:ascii="Tahoma"/>
          <w:color w:val="000000"/>
          <w:spacing w:val="-6"/>
          <w:w w:val="101"/>
          <w:sz w:val="18"/>
          <w:szCs w:val="18"/>
        </w:rPr>
        <w:t>T</w:t>
      </w:r>
      <w:r>
        <w:rPr>
          <w:rFonts w:cs="Tahoma" w:hAnsi="Tahoma" w:eastAsia="Tahoma" w:ascii="Tahoma"/>
          <w:color w:val="000000"/>
          <w:spacing w:val="0"/>
          <w:w w:val="101"/>
          <w:sz w:val="18"/>
          <w:szCs w:val="18"/>
        </w:rPr>
        <w:t>D</w:t>
      </w:r>
      <w:r>
        <w:rPr>
          <w:rFonts w:cs="Tahoma" w:hAnsi="Tahoma" w:eastAsia="Tahoma" w:ascii="Tahoma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before="25" w:lineRule="auto" w:line="255"/>
        <w:ind w:left="128" w:right="158" w:hanging="10"/>
      </w:pP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sed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mma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(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,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)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9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sep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r;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m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5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color w:val="365F91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color w:val="365F91"/>
          <w:spacing w:val="-3"/>
          <w:w w:val="100"/>
          <w:sz w:val="20"/>
          <w:szCs w:val="20"/>
        </w:rPr>
        <w:t>h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color w:val="365F91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color w:val="365F91"/>
          <w:spacing w:val="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color w:val="365F91"/>
          <w:spacing w:val="-6"/>
          <w:w w:val="100"/>
          <w:sz w:val="20"/>
          <w:szCs w:val="20"/>
        </w:rPr>
        <w:t>g</w:t>
      </w:r>
      <w:r>
        <w:rPr>
          <w:rFonts w:cs="Verdana" w:hAnsi="Verdana" w:eastAsia="Verdana" w:ascii="Verdana"/>
          <w:color w:val="365F91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color w:val="365F91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lineRule="auto" w:line="257"/>
        <w:ind w:left="128" w:right="788" w:hanging="10"/>
      </w:pP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X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E99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SV</w:t>
      </w:r>
      <w:r>
        <w:rPr>
          <w:rFonts w:cs="Calibri" w:hAnsi="Calibri" w:eastAsia="Calibri" w:ascii="Calibri"/>
          <w:color w:val="205E99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es,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ry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er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6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4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ar</w:t>
      </w:r>
      <w:r>
        <w:rPr>
          <w:rFonts w:cs="Calibri" w:hAnsi="Calibri" w:eastAsia="Calibri" w:ascii="Calibri"/>
          <w:color w:val="205E99"/>
          <w:spacing w:val="5"/>
          <w:w w:val="100"/>
          <w:sz w:val="22"/>
          <w:szCs w:val="22"/>
        </w:rPr>
        <w:t>y</w:t>
      </w:r>
      <w:r>
        <w:rPr>
          <w:rFonts w:cs="Calibri" w:hAnsi="Calibri" w:eastAsia="Calibri" w:ascii="Calibri"/>
          <w:color w:val="205E99"/>
          <w:spacing w:val="-12"/>
          <w:w w:val="100"/>
          <w:sz w:val="22"/>
          <w:szCs w:val="22"/>
        </w:rPr>
        <w:t>’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E99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at</w:t>
      </w:r>
      <w:r>
        <w:rPr>
          <w:rFonts w:cs="Calibri" w:hAnsi="Calibri" w:eastAsia="Calibri" w:ascii="Calibri"/>
          <w:color w:val="205E99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ry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en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ary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b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color w:val="205E99"/>
          <w:spacing w:val="-12"/>
          <w:w w:val="100"/>
          <w:sz w:val="22"/>
          <w:szCs w:val="22"/>
        </w:rPr>
        <w:t>’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s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ry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3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w</w:t>
      </w:r>
      <w:r>
        <w:rPr>
          <w:rFonts w:cs="Calibri" w:hAnsi="Calibri" w:eastAsia="Calibri" w:ascii="Calibri"/>
          <w:color w:val="205E99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5"/>
          <w:w w:val="100"/>
          <w:sz w:val="22"/>
          <w:szCs w:val="22"/>
        </w:rPr>
        <w:t>f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color w:val="205E99"/>
          <w:spacing w:val="-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:</w:t>
      </w:r>
      <w:r>
        <w:rPr>
          <w:rFonts w:cs="Calibri" w:hAnsi="Calibri" w:eastAsia="Calibri" w:ascii="Calibri"/>
          <w:color w:val="205E99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4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ry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color w:val="205E99"/>
          <w:spacing w:val="1"/>
          <w:w w:val="100"/>
          <w:sz w:val="22"/>
          <w:szCs w:val="22"/>
        </w:rPr>
        <w:t>m</w:t>
      </w:r>
      <w:r>
        <w:rPr>
          <w:rFonts w:cs="Calibri" w:hAnsi="Calibri" w:eastAsia="Calibri" w:ascii="Calibri"/>
          <w:color w:val="205E99"/>
          <w:spacing w:val="4"/>
          <w:w w:val="100"/>
          <w:sz w:val="22"/>
          <w:szCs w:val="22"/>
        </w:rPr>
        <w:t>e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ry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color w:val="205E99"/>
          <w:spacing w:val="-2"/>
          <w:w w:val="100"/>
          <w:sz w:val="22"/>
          <w:szCs w:val="22"/>
        </w:rPr>
        <w:t>c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o</w:t>
      </w:r>
      <w:r>
        <w:rPr>
          <w:rFonts w:cs="Calibri" w:hAnsi="Calibri" w:eastAsia="Calibri" w:ascii="Calibri"/>
          <w:color w:val="205E99"/>
          <w:spacing w:val="-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color w:val="205E99"/>
          <w:spacing w:val="0"/>
          <w:w w:val="100"/>
          <w:sz w:val="22"/>
          <w:szCs w:val="22"/>
        </w:rPr>
        <w:t>e.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Verdana" w:hAnsi="Verdana" w:eastAsia="Verdana" w:ascii="Verdana"/>
          <w:sz w:val="20"/>
          <w:szCs w:val="20"/>
        </w:rPr>
        <w:jc w:val="both"/>
        <w:spacing w:lineRule="auto" w:line="301"/>
        <w:ind w:left="133" w:right="64"/>
      </w:pP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st</w:t>
      </w:r>
      <w:r>
        <w:rPr>
          <w:rFonts w:cs="Verdana" w:hAnsi="Verdana" w:eastAsia="Verdana" w:ascii="Verdana"/>
          <w:i/>
          <w:color w:val="1F487C"/>
          <w:spacing w:val="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x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p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4"/>
          <w:w w:val="100"/>
          <w:sz w:val="20"/>
          <w:szCs w:val="20"/>
        </w:rPr>
        <w:t>f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1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ec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es</w:t>
      </w:r>
      <w:r>
        <w:rPr>
          <w:rFonts w:cs="Verdana" w:hAnsi="Verdana" w:eastAsia="Verdana" w:ascii="Verdana"/>
          <w:i/>
          <w:color w:val="1F487C"/>
          <w:spacing w:val="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b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1"/>
          <w:w w:val="100"/>
          <w:sz w:val="20"/>
          <w:szCs w:val="20"/>
        </w:rPr>
        <w:t>k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-4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1"/>
          <w:w w:val="100"/>
          <w:sz w:val="20"/>
          <w:szCs w:val="20"/>
        </w:rPr>
        <w:t>v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1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–</w:t>
      </w:r>
      <w:r>
        <w:rPr>
          <w:rFonts w:cs="Verdana" w:hAnsi="Verdana" w:eastAsia="Verdana" w:ascii="Verdana"/>
          <w:i/>
          <w:color w:val="1F487C"/>
          <w:spacing w:val="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h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1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c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u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p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ge</w:t>
      </w:r>
      <w:r>
        <w:rPr>
          <w:rFonts w:cs="Verdana" w:hAnsi="Verdana" w:eastAsia="Verdana" w:ascii="Verdana"/>
          <w:i/>
          <w:color w:val="1F487C"/>
          <w:spacing w:val="-9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w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h</w:t>
      </w:r>
      <w:r>
        <w:rPr>
          <w:rFonts w:cs="Verdana" w:hAnsi="Verdana" w:eastAsia="Verdana" w:ascii="Verdana"/>
          <w:i/>
          <w:color w:val="1F487C"/>
          <w:spacing w:val="-1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s.</w:t>
      </w:r>
      <w:r>
        <w:rPr>
          <w:rFonts w:cs="Verdana" w:hAnsi="Verdana" w:eastAsia="Verdana" w:ascii="Verdana"/>
          <w:i/>
          <w:color w:val="1F487C"/>
          <w:spacing w:val="-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C</w:t>
      </w:r>
      <w:r>
        <w:rPr>
          <w:rFonts w:cs="Verdana" w:hAnsi="Verdana" w:eastAsia="Verdana" w:ascii="Verdana"/>
          <w:i/>
          <w:color w:val="1F487C"/>
          <w:spacing w:val="1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V</w:t>
      </w:r>
      <w:r>
        <w:rPr>
          <w:rFonts w:cs="Verdana" w:hAnsi="Verdana" w:eastAsia="Verdana" w:ascii="Verdana"/>
          <w:i/>
          <w:color w:val="1F487C"/>
          <w:spacing w:val="-1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1"/>
          <w:w w:val="100"/>
          <w:sz w:val="20"/>
          <w:szCs w:val="20"/>
        </w:rPr>
        <w:t>f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7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b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1"/>
          <w:w w:val="100"/>
          <w:sz w:val="20"/>
          <w:szCs w:val="20"/>
        </w:rPr>
        <w:t>k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g</w:t>
      </w:r>
      <w:r>
        <w:rPr>
          <w:rFonts w:cs="Verdana" w:hAnsi="Verdana" w:eastAsia="Verdana" w:ascii="Verdana"/>
          <w:i/>
          <w:color w:val="1F487C"/>
          <w:spacing w:val="-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f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P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m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er</w:t>
      </w:r>
      <w:r>
        <w:rPr>
          <w:rFonts w:cs="Verdana" w:hAnsi="Verdana" w:eastAsia="Verdana" w:ascii="Verdana"/>
          <w:i/>
          <w:color w:val="1F487C"/>
          <w:spacing w:val="-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mes</w:t>
      </w:r>
      <w:r>
        <w:rPr>
          <w:rFonts w:cs="Verdana" w:hAnsi="Verdana" w:eastAsia="Verdana" w:ascii="Verdana"/>
          <w:i/>
          <w:color w:val="1F487C"/>
          <w:spacing w:val="-1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8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1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Tr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sa</w:t>
      </w:r>
      <w:r>
        <w:rPr>
          <w:rFonts w:cs="Verdana" w:hAnsi="Verdana" w:eastAsia="Verdana" w:ascii="Verdana"/>
          <w:i/>
          <w:color w:val="1F487C"/>
          <w:spacing w:val="-5"/>
          <w:w w:val="100"/>
          <w:sz w:val="20"/>
          <w:szCs w:val="20"/>
        </w:rPr>
        <w:t>c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-7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3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4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ever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r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i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s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n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t</w:t>
      </w:r>
      <w:r>
        <w:rPr>
          <w:rFonts w:cs="Verdana" w:hAnsi="Verdana" w:eastAsia="Verdana" w:ascii="Verdana"/>
          <w:i/>
          <w:color w:val="1F487C"/>
          <w:spacing w:val="4"/>
          <w:w w:val="100"/>
          <w:sz w:val="20"/>
          <w:szCs w:val="20"/>
        </w:rPr>
        <w:t> </w:t>
      </w:r>
      <w:r>
        <w:rPr>
          <w:rFonts w:cs="Verdana" w:hAnsi="Verdana" w:eastAsia="Verdana" w:ascii="Verdana"/>
          <w:i/>
          <w:color w:val="1F487C"/>
          <w:spacing w:val="-6"/>
          <w:w w:val="100"/>
          <w:sz w:val="20"/>
          <w:szCs w:val="20"/>
        </w:rPr>
        <w:t>a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2"/>
          <w:w w:val="100"/>
          <w:sz w:val="20"/>
          <w:szCs w:val="20"/>
        </w:rPr>
        <w:t>l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o</w:t>
      </w:r>
      <w:r>
        <w:rPr>
          <w:rFonts w:cs="Verdana" w:hAnsi="Verdana" w:eastAsia="Verdana" w:ascii="Verdana"/>
          <w:i/>
          <w:color w:val="1F487C"/>
          <w:spacing w:val="-2"/>
          <w:w w:val="100"/>
          <w:sz w:val="20"/>
          <w:szCs w:val="20"/>
        </w:rPr>
        <w:t>w</w:t>
      </w:r>
      <w:r>
        <w:rPr>
          <w:rFonts w:cs="Verdana" w:hAnsi="Verdana" w:eastAsia="Verdana" w:ascii="Verdana"/>
          <w:i/>
          <w:color w:val="1F487C"/>
          <w:spacing w:val="0"/>
          <w:w w:val="100"/>
          <w:sz w:val="20"/>
          <w:szCs w:val="20"/>
        </w:rPr>
        <w:t>e</w:t>
      </w:r>
      <w:r>
        <w:rPr>
          <w:rFonts w:cs="Verdana" w:hAnsi="Verdana" w:eastAsia="Verdana" w:ascii="Verdana"/>
          <w:i/>
          <w:color w:val="1F487C"/>
          <w:spacing w:val="-1"/>
          <w:w w:val="100"/>
          <w:sz w:val="20"/>
          <w:szCs w:val="20"/>
        </w:rPr>
        <w:t>d</w:t>
      </w:r>
      <w:r>
        <w:rPr>
          <w:rFonts w:cs="Verdana" w:hAnsi="Verdana" w:eastAsia="Verdana" w:ascii="Verdana"/>
          <w:i/>
          <w:color w:val="1F487C"/>
          <w:spacing w:val="0"/>
          <w:w w:val="101"/>
          <w:sz w:val="20"/>
          <w:szCs w:val="20"/>
        </w:rPr>
        <w:t>.</w:t>
      </w:r>
      <w:r>
        <w:rPr>
          <w:rFonts w:cs="Verdana" w:hAnsi="Verdana" w:eastAsia="Verdana" w:ascii="Verdana"/>
          <w:color w:val="000000"/>
          <w:spacing w:val="0"/>
          <w:w w:val="100"/>
          <w:sz w:val="20"/>
          <w:szCs w:val="20"/>
        </w:rPr>
      </w:r>
    </w:p>
    <w:sectPr>
      <w:pgMar w:header="264" w:footer="0" w:top="1040" w:bottom="280" w:left="1000" w:right="740"/>
      <w:pgSz w:w="11920" w:h="16860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55.9pt;margin-top:13.199pt;width:496.65pt;height:39.751pt;mso-position-horizontal-relative:page;mso-position-vertical-relative:page;z-index:-1033" coordorigin="1118,264" coordsize="9933,795">
          <v:shape type="#_x0000_t75" style="position:absolute;left:8357;top:265;width:2687;height:731">
            <v:imagedata o:title="" r:id="rId1"/>
          </v:shape>
          <v:shape style="position:absolute;left:1133;top:1040;width:9890;height:4" coordorigin="1133,1040" coordsize="9890,4" path="m1133,1044l11023,1040e" filled="f" stroked="t" strokeweight="1.5pt" strokecolor="#00CCFF">
            <v:path arrowok="t"/>
          </v:shape>
          <v:shape type="#_x0000_t75" style="position:absolute;left:8352;top:264;width:2699;height:762">
            <v:imagedata o:title="" r:id="rId2"/>
          </v:shape>
          <w10:wrap type="none"/>
        </v:group>
      </w:pict>
    </w:r>
    <w:r>
      <w:pict>
        <v:shape type="#_x0000_t75" style="position:absolute;margin-left:56.64pt;margin-top:23.04pt;width:3.36pt;height:15.12pt;mso-position-horizontal-relative:page;mso-position-vertical-relative:page;z-index:-1032">
          <v:imagedata o:title="" r:id="rId3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55.9pt;margin-top:13.199pt;width:496.65pt;height:39.751pt;mso-position-horizontal-relative:page;mso-position-vertical-relative:page;z-index:-1031" coordorigin="1118,264" coordsize="9933,795">
          <v:shape type="#_x0000_t75" style="position:absolute;left:8357;top:265;width:2687;height:731">
            <v:imagedata o:title="" r:id="rId1"/>
          </v:shape>
          <v:shape style="position:absolute;left:1133;top:1040;width:9890;height:4" coordorigin="1133,1040" coordsize="9890,4" path="m1133,1044l11023,1040e" filled="f" stroked="t" strokeweight="1.5pt" strokecolor="#00CCFF">
            <v:path arrowok="t"/>
          </v:shape>
          <v:shape type="#_x0000_t75" style="position:absolute;left:8352;top:264;width:2699;height:762">
            <v:imagedata o:title="" r:id="rId2"/>
          </v:shape>
          <w10:wrap type="none"/>
        </v:group>
      </w:pict>
    </w:r>
    <w:r>
      <w:pict>
        <v:shape type="#_x0000_t75" style="position:absolute;margin-left:56.64pt;margin-top:23.04pt;width:3.36pt;height:15.12pt;mso-position-horizontal-relative:page;mso-position-vertical-relative:page;z-index:-1030">
          <v:imagedata o:title="" r:id="rId3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yperlink" Target="http://www.mygemini.com/schemas/mygemini" TargetMode="External"/><Relationship Id="rId7" Type="http://schemas.openxmlformats.org/officeDocument/2006/relationships/hyperlink" Target="http://www.w3.org/2001/XMLSchema-instance" TargetMode="External"/><Relationship Id="rId8" Type="http://schemas.openxmlformats.org/officeDocument/2006/relationships/hyperlink" Target="http://www.mygemini.com/schemas/mygemini" TargetMode="External"/><Relationship Id="rId9" Type="http://schemas.openxmlformats.org/officeDocument/2006/relationships/hyperlink" Target="http://www.mygemini.com/schemas/mygemini" TargetMode="External"/><Relationship Id="rId10" Type="http://schemas.openxmlformats.org/officeDocument/2006/relationships/hyperlink" Target="http://www.w3.org/2001/XMLSchema-instance" TargetMode="External"/><Relationship Id="rId11" Type="http://schemas.openxmlformats.org/officeDocument/2006/relationships/hyperlink" Target="http://www.mygemini.com/schemas/mygemini" TargetMode="External"/><Relationship Id="rId12" Type="http://schemas.openxmlformats.org/officeDocument/2006/relationships/hyperlink" Target="http://www.mygemini.com/schemas/mygemini" TargetMode="External"/><Relationship Id="rId13" Type="http://schemas.openxmlformats.org/officeDocument/2006/relationships/hyperlink" Target="http://www.w3.org/2001/XMLSchema-instance" TargetMode="External"/><Relationship Id="rId14" Type="http://schemas.openxmlformats.org/officeDocument/2006/relationships/hyperlink" Target="http://www.mygemini.com/schemas/mygemini" TargetMode="External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jpg"/><Relationship Id="rId2" Type="http://schemas.openxmlformats.org/officeDocument/2006/relationships/image" Target="media\image1.jpg"/><Relationship Id="rId3" Type="http://schemas.openxmlformats.org/officeDocument/2006/relationships/image" Target="media\image2.pn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\image1.jpg"/><Relationship Id="rId2" Type="http://schemas.openxmlformats.org/officeDocument/2006/relationships/image" Target="media\image1.jpg"/><Relationship Id="rId3" Type="http://schemas.openxmlformats.org/officeDocument/2006/relationships/image" Target="media\image2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